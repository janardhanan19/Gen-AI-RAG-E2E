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6D108DEE" w14:textId="77777777" w:rsidR="000635B9" w:rsidRPr="00295DC4" w:rsidRDefault="007C3090" w:rsidP="000635B9">
      <w:pPr>
        <w:rPr>
          <w:rFonts w:asciiTheme="minorHAnsi" w:hAnsiTheme="minorHAnsi"/>
          <w:b/>
        </w:rPr>
      </w:pPr>
      <w:r>
        <w:rPr>
          <w:rStyle w:val="Hyperlink"/>
          <w:b/>
          <w:color w:val="auto"/>
          <w:sz w:val="22"/>
          <w:u w:val="none"/>
        </w:rPr>
        <w:t xml:space="preserve"> </w:t>
      </w:r>
      <w:r w:rsidRPr="007C3090">
        <w:rPr>
          <w:rStyle w:val="Hyperlink"/>
          <w:b/>
          <w:noProof/>
          <w:color w:val="auto"/>
          <w:sz w:val="22"/>
          <w:u w:val="none"/>
          <w:lang w:val="en-US" w:eastAsia="en-US"/>
        </w:rPr>
        <w:drawing>
          <wp:inline distT="0" distB="0" distL="0" distR="0" wp14:anchorId="7FB61485" wp14:editId="073E2EED">
            <wp:extent cx="1181100" cy="609600"/>
            <wp:effectExtent l="19050" t="0" r="0" b="0"/>
            <wp:docPr id="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7" cstate="print"/>
                    <a:srcRect/>
                    <a:stretch/>
                  </pic:blipFill>
                  <pic:spPr>
                    <a:xfrm>
                      <a:off x="0" y="0"/>
                      <a:ext cx="1181100" cy="609600"/>
                    </a:xfrm>
                    <a:prstGeom prst="rect">
                      <a:avLst/>
                    </a:prstGeom>
                    <a:ln>
                      <a:noFill/>
                    </a:ln>
                  </pic:spPr>
                </pic:pic>
              </a:graphicData>
            </a:graphic>
          </wp:inline>
        </w:drawing>
      </w:r>
      <w:r>
        <w:rPr>
          <w:rStyle w:val="Hyperlink"/>
          <w:b/>
          <w:color w:val="auto"/>
          <w:sz w:val="22"/>
          <w:u w:val="none"/>
        </w:rPr>
        <w:t xml:space="preserve">                       </w:t>
      </w:r>
      <w:proofErr w:type="spellStart"/>
      <w:r w:rsidR="000635B9" w:rsidRPr="00295DC4">
        <w:rPr>
          <w:rStyle w:val="Hyperlink"/>
          <w:rFonts w:asciiTheme="minorHAnsi" w:hAnsiTheme="minorHAnsi"/>
          <w:b/>
          <w:color w:val="auto"/>
          <w:sz w:val="40"/>
          <w:u w:val="none"/>
        </w:rPr>
        <w:t>Selva</w:t>
      </w:r>
      <w:proofErr w:type="spellEnd"/>
      <w:r w:rsidR="00FD6B73" w:rsidRPr="00295DC4">
        <w:rPr>
          <w:rStyle w:val="Hyperlink"/>
          <w:rFonts w:asciiTheme="minorHAnsi" w:hAnsiTheme="minorHAnsi"/>
          <w:b/>
          <w:color w:val="auto"/>
          <w:sz w:val="40"/>
          <w:u w:val="none"/>
        </w:rPr>
        <w:t xml:space="preserve"> </w:t>
      </w:r>
      <w:r w:rsidR="000635B9" w:rsidRPr="00295DC4">
        <w:rPr>
          <w:rStyle w:val="Hyperlink"/>
          <w:rFonts w:asciiTheme="minorHAnsi" w:hAnsiTheme="minorHAnsi"/>
          <w:b/>
          <w:color w:val="auto"/>
          <w:sz w:val="40"/>
          <w:u w:val="none"/>
        </w:rPr>
        <w:t>Kumar</w:t>
      </w:r>
      <w:r w:rsidR="007D207B">
        <w:rPr>
          <w:rStyle w:val="Hyperlink"/>
          <w:rFonts w:asciiTheme="minorHAnsi" w:hAnsiTheme="minorHAnsi"/>
          <w:b/>
          <w:color w:val="auto"/>
          <w:sz w:val="40"/>
          <w:u w:val="none"/>
        </w:rPr>
        <w:t xml:space="preserve">            </w:t>
      </w:r>
      <w:r w:rsidR="007D207B" w:rsidRPr="007D207B">
        <w:rPr>
          <w:b/>
        </w:rPr>
        <w:t>M</w:t>
      </w:r>
      <w:r w:rsidR="000635B9" w:rsidRPr="007D207B">
        <w:rPr>
          <w:rFonts w:asciiTheme="minorHAnsi" w:hAnsiTheme="minorHAnsi"/>
          <w:b/>
        </w:rPr>
        <w:t>ail</w:t>
      </w:r>
      <w:r w:rsidR="00642F63" w:rsidRPr="007D207B">
        <w:rPr>
          <w:rFonts w:asciiTheme="minorHAnsi" w:hAnsiTheme="minorHAnsi"/>
          <w:b/>
        </w:rPr>
        <w:t xml:space="preserve"> </w:t>
      </w:r>
      <w:r w:rsidR="00642F63" w:rsidRPr="00295DC4">
        <w:rPr>
          <w:rFonts w:asciiTheme="minorHAnsi" w:hAnsiTheme="minorHAnsi"/>
          <w:b/>
        </w:rPr>
        <w:t xml:space="preserve">    </w:t>
      </w:r>
      <w:r w:rsidR="000635B9" w:rsidRPr="00295DC4">
        <w:rPr>
          <w:rFonts w:asciiTheme="minorHAnsi" w:hAnsiTheme="minorHAnsi"/>
          <w:b/>
        </w:rPr>
        <w:t xml:space="preserve">: </w:t>
      </w:r>
      <w:hyperlink r:id="rId8" w:history="1">
        <w:r w:rsidR="000635B9" w:rsidRPr="00295DC4">
          <w:rPr>
            <w:rStyle w:val="Hyperlink"/>
            <w:rFonts w:asciiTheme="minorHAnsi" w:hAnsiTheme="minorHAnsi"/>
            <w:b/>
            <w:color w:val="auto"/>
            <w:u w:val="none"/>
          </w:rPr>
          <w:t>selvakumar.palaniappan@gmail.com</w:t>
        </w:r>
      </w:hyperlink>
    </w:p>
    <w:p w14:paraId="2F21CDDC" w14:textId="77777777" w:rsidR="000635B9" w:rsidRPr="00295DC4" w:rsidRDefault="000635B9" w:rsidP="000635B9">
      <w:pPr>
        <w:rPr>
          <w:rFonts w:asciiTheme="minorHAnsi" w:hAnsiTheme="minorHAnsi"/>
          <w:b/>
        </w:rPr>
      </w:pPr>
      <w:r w:rsidRPr="00295DC4">
        <w:rPr>
          <w:rFonts w:asciiTheme="minorHAnsi" w:hAnsiTheme="minorHAnsi"/>
          <w:b/>
        </w:rPr>
        <w:t xml:space="preserve">                                            </w:t>
      </w:r>
      <w:r w:rsidR="00484F74" w:rsidRPr="00295DC4">
        <w:rPr>
          <w:rFonts w:asciiTheme="minorHAnsi" w:hAnsiTheme="minorHAnsi"/>
          <w:b/>
        </w:rPr>
        <w:t xml:space="preserve"> </w:t>
      </w:r>
      <w:r w:rsidRPr="00295DC4">
        <w:rPr>
          <w:rFonts w:asciiTheme="minorHAnsi" w:hAnsiTheme="minorHAnsi"/>
          <w:b/>
        </w:rPr>
        <w:t xml:space="preserve">                                                              </w:t>
      </w:r>
      <w:r w:rsidR="00642F63" w:rsidRPr="00295DC4">
        <w:rPr>
          <w:rFonts w:asciiTheme="minorHAnsi" w:hAnsiTheme="minorHAnsi"/>
          <w:b/>
        </w:rPr>
        <w:t xml:space="preserve">                   </w:t>
      </w:r>
      <w:r w:rsidR="00295DC4">
        <w:rPr>
          <w:rFonts w:asciiTheme="minorHAnsi" w:hAnsiTheme="minorHAnsi"/>
          <w:b/>
        </w:rPr>
        <w:t xml:space="preserve">             </w:t>
      </w:r>
      <w:r w:rsidR="00FD6B73" w:rsidRPr="00295DC4">
        <w:rPr>
          <w:rFonts w:asciiTheme="minorHAnsi" w:hAnsiTheme="minorHAnsi"/>
          <w:b/>
        </w:rPr>
        <w:t xml:space="preserve"> </w:t>
      </w:r>
      <w:r w:rsidR="00F94B6C" w:rsidRPr="00295DC4">
        <w:rPr>
          <w:rFonts w:asciiTheme="minorHAnsi" w:hAnsiTheme="minorHAnsi"/>
          <w:b/>
        </w:rPr>
        <w:t>Mobile</w:t>
      </w:r>
      <w:r w:rsidR="00F94B6C">
        <w:rPr>
          <w:rFonts w:asciiTheme="minorHAnsi" w:hAnsiTheme="minorHAnsi"/>
          <w:b/>
        </w:rPr>
        <w:t>:</w:t>
      </w:r>
      <w:r w:rsidRPr="00295DC4">
        <w:rPr>
          <w:rFonts w:asciiTheme="minorHAnsi" w:hAnsiTheme="minorHAnsi"/>
          <w:b/>
        </w:rPr>
        <w:t xml:space="preserve"> </w:t>
      </w:r>
      <w:r w:rsidR="000C32C9" w:rsidRPr="00295DC4">
        <w:rPr>
          <w:rFonts w:asciiTheme="minorHAnsi" w:hAnsiTheme="minorHAnsi"/>
          <w:b/>
        </w:rPr>
        <w:t>+</w:t>
      </w:r>
      <w:r w:rsidR="00484F74" w:rsidRPr="00295DC4">
        <w:rPr>
          <w:rFonts w:asciiTheme="minorHAnsi" w:hAnsiTheme="minorHAnsi"/>
          <w:b/>
        </w:rPr>
        <w:t>91 72999 63344</w:t>
      </w:r>
      <w:r w:rsidRPr="00295DC4">
        <w:rPr>
          <w:rFonts w:asciiTheme="minorHAnsi" w:hAnsiTheme="minorHAnsi"/>
          <w:b/>
        </w:rPr>
        <w:t xml:space="preserve">                                                                                                            </w:t>
      </w:r>
    </w:p>
    <w:tbl>
      <w:tblPr>
        <w:tblW w:w="15660" w:type="dxa"/>
        <w:tblInd w:w="-162" w:type="dxa"/>
        <w:tblLayout w:type="fixed"/>
        <w:tblLook w:val="0000" w:firstRow="0" w:lastRow="0" w:firstColumn="0" w:lastColumn="0" w:noHBand="0" w:noVBand="0"/>
      </w:tblPr>
      <w:tblGrid>
        <w:gridCol w:w="11070"/>
        <w:gridCol w:w="4590"/>
      </w:tblGrid>
      <w:tr w:rsidR="009D211F" w14:paraId="6F03C21B" w14:textId="77777777" w:rsidTr="001D1875">
        <w:tc>
          <w:tcPr>
            <w:tcW w:w="11070" w:type="dxa"/>
          </w:tcPr>
          <w:p w14:paraId="3EE34810" w14:textId="77777777" w:rsidR="009D211F" w:rsidRDefault="009D211F">
            <w:pPr>
              <w:pStyle w:val="BodyText"/>
              <w:snapToGrid w:val="0"/>
              <w:ind w:right="-360"/>
              <w:jc w:val="left"/>
              <w:rPr>
                <w:rFonts w:ascii="Verdana" w:hAnsi="Verdana" w:cs="Verdana"/>
                <w:b w:val="0"/>
                <w:bCs/>
              </w:rPr>
            </w:pPr>
          </w:p>
          <w:p w14:paraId="3050712B" w14:textId="77777777" w:rsidR="00C86B4A" w:rsidRDefault="00C86B4A">
            <w:pPr>
              <w:pStyle w:val="BodyText"/>
              <w:snapToGrid w:val="0"/>
              <w:ind w:right="-360"/>
              <w:jc w:val="left"/>
              <w:rPr>
                <w:rFonts w:ascii="Verdana" w:hAnsi="Verdana" w:cs="Verdana"/>
                <w:b w:val="0"/>
                <w:bCs/>
              </w:rPr>
            </w:pPr>
            <w:bookmarkStart w:id="0" w:name="_GoBack"/>
            <w:bookmarkEnd w:id="0"/>
          </w:p>
        </w:tc>
        <w:tc>
          <w:tcPr>
            <w:tcW w:w="4590" w:type="dxa"/>
          </w:tcPr>
          <w:p w14:paraId="191252EB" w14:textId="77777777" w:rsidR="009D211F" w:rsidRDefault="009D211F">
            <w:pPr>
              <w:pStyle w:val="BodyText"/>
              <w:snapToGrid w:val="0"/>
              <w:ind w:left="360" w:right="-360"/>
              <w:jc w:val="left"/>
              <w:rPr>
                <w:rFonts w:ascii="Verdana" w:hAnsi="Verdana" w:cs="Verdana"/>
                <w:b w:val="0"/>
                <w:bCs/>
              </w:rPr>
            </w:pPr>
          </w:p>
        </w:tc>
      </w:tr>
      <w:tr w:rsidR="009D211F" w14:paraId="414485EC" w14:textId="77777777" w:rsidTr="001D1875">
        <w:tc>
          <w:tcPr>
            <w:tcW w:w="11070" w:type="dxa"/>
          </w:tcPr>
          <w:p w14:paraId="7E3A839C" w14:textId="77777777" w:rsidR="000C32C9" w:rsidRDefault="000C32C9" w:rsidP="000C32C9">
            <w:pPr>
              <w:spacing w:line="120" w:lineRule="auto"/>
              <w:ind w:right="-58"/>
              <w:jc w:val="center"/>
              <w:rPr>
                <w:rFonts w:ascii="Verdana" w:hAnsi="Verdana" w:cs="Verdana"/>
              </w:rPr>
            </w:pPr>
          </w:p>
          <w:p w14:paraId="25D7F6FA" w14:textId="77777777" w:rsidR="000C32C9" w:rsidRPr="002A130E" w:rsidRDefault="000C32C9" w:rsidP="000C32C9">
            <w:pPr>
              <w:pStyle w:val="Heading3"/>
              <w:jc w:val="left"/>
              <w:rPr>
                <w:rFonts w:asciiTheme="minorHAnsi" w:hAnsiTheme="minorHAnsi" w:cs="Verdana"/>
              </w:rPr>
            </w:pPr>
            <w:r w:rsidRPr="00E76596">
              <w:rPr>
                <w:rFonts w:asciiTheme="minorHAnsi" w:hAnsiTheme="minorHAnsi" w:cs="Verdana"/>
                <w:smallCaps/>
                <w:spacing w:val="58"/>
                <w:szCs w:val="22"/>
              </w:rPr>
              <w:t>Professional Profile</w:t>
            </w:r>
          </w:p>
          <w:tbl>
            <w:tblPr>
              <w:tblW w:w="15318" w:type="dxa"/>
              <w:tblLayout w:type="fixed"/>
              <w:tblLook w:val="0000" w:firstRow="0" w:lastRow="0" w:firstColumn="0" w:lastColumn="0" w:noHBand="0" w:noVBand="0"/>
            </w:tblPr>
            <w:tblGrid>
              <w:gridCol w:w="10548"/>
              <w:gridCol w:w="4770"/>
            </w:tblGrid>
            <w:tr w:rsidR="000C32C9" w14:paraId="615EBA6E" w14:textId="77777777" w:rsidTr="00F641AA">
              <w:tc>
                <w:tcPr>
                  <w:tcW w:w="10548" w:type="dxa"/>
                </w:tcPr>
                <w:p w14:paraId="692A9FAC" w14:textId="77777777" w:rsidR="000C32C9" w:rsidRDefault="000C32C9" w:rsidP="00F641AA">
                  <w:pPr>
                    <w:pStyle w:val="BodyText"/>
                    <w:snapToGrid w:val="0"/>
                    <w:ind w:right="-360"/>
                    <w:jc w:val="left"/>
                    <w:rPr>
                      <w:rFonts w:ascii="Verdana" w:hAnsi="Verdana" w:cs="Verdana"/>
                      <w:b w:val="0"/>
                      <w:bCs/>
                    </w:rPr>
                  </w:pPr>
                </w:p>
              </w:tc>
              <w:tc>
                <w:tcPr>
                  <w:tcW w:w="4770" w:type="dxa"/>
                </w:tcPr>
                <w:p w14:paraId="233C74EF" w14:textId="77777777" w:rsidR="000C32C9" w:rsidRDefault="000C32C9" w:rsidP="00F641AA">
                  <w:pPr>
                    <w:pStyle w:val="BodyText"/>
                    <w:snapToGrid w:val="0"/>
                    <w:ind w:left="360" w:right="-360"/>
                    <w:jc w:val="left"/>
                    <w:rPr>
                      <w:rFonts w:ascii="Verdana" w:hAnsi="Verdana" w:cs="Verdana"/>
                      <w:b w:val="0"/>
                      <w:bCs/>
                    </w:rPr>
                  </w:pPr>
                </w:p>
              </w:tc>
            </w:tr>
          </w:tbl>
          <w:p w14:paraId="2DB81559" w14:textId="77777777" w:rsidR="00081582" w:rsidRPr="00BC7759" w:rsidRDefault="00081582" w:rsidP="00081582">
            <w:pPr>
              <w:pStyle w:val="BodyText"/>
              <w:numPr>
                <w:ilvl w:val="0"/>
                <w:numId w:val="5"/>
              </w:numPr>
              <w:spacing w:line="360" w:lineRule="auto"/>
              <w:ind w:left="357" w:right="-57"/>
              <w:jc w:val="left"/>
              <w:rPr>
                <w:rFonts w:asciiTheme="minorHAnsi" w:hAnsiTheme="minorHAnsi" w:cs="Verdana"/>
                <w:b w:val="0"/>
              </w:rPr>
            </w:pPr>
            <w:r w:rsidRPr="00BC7759">
              <w:rPr>
                <w:rFonts w:asciiTheme="minorHAnsi" w:hAnsiTheme="minorHAnsi" w:cs="Verdana"/>
                <w:b w:val="0"/>
              </w:rPr>
              <w:t xml:space="preserve">MCA with </w:t>
            </w:r>
            <w:r>
              <w:rPr>
                <w:rFonts w:asciiTheme="minorHAnsi" w:hAnsiTheme="minorHAnsi" w:cs="Verdana"/>
                <w:bCs/>
              </w:rPr>
              <w:t>10</w:t>
            </w:r>
            <w:r w:rsidRPr="00BC7759">
              <w:rPr>
                <w:rFonts w:asciiTheme="minorHAnsi" w:hAnsiTheme="minorHAnsi" w:cs="Verdana"/>
                <w:bCs/>
              </w:rPr>
              <w:t>+</w:t>
            </w:r>
            <w:r w:rsidRPr="00BC7759">
              <w:rPr>
                <w:rFonts w:asciiTheme="minorHAnsi" w:hAnsiTheme="minorHAnsi" w:cs="Verdana"/>
                <w:b w:val="0"/>
              </w:rPr>
              <w:t xml:space="preserve"> </w:t>
            </w:r>
            <w:r w:rsidRPr="00BC7759">
              <w:rPr>
                <w:rFonts w:asciiTheme="minorHAnsi" w:hAnsiTheme="minorHAnsi" w:cs="Verdana"/>
                <w:b w:val="0"/>
                <w:iCs/>
              </w:rPr>
              <w:t xml:space="preserve">Years of experience in the area of </w:t>
            </w:r>
            <w:r w:rsidRPr="00BC7759">
              <w:rPr>
                <w:rFonts w:asciiTheme="minorHAnsi" w:hAnsiTheme="minorHAnsi" w:cs="Verdana"/>
                <w:bCs/>
                <w:iCs/>
              </w:rPr>
              <w:t>Scrum, Agile, Requirement gathering, Software quality assurance</w:t>
            </w:r>
            <w:r w:rsidRPr="00BC7759">
              <w:rPr>
                <w:rFonts w:asciiTheme="minorHAnsi" w:hAnsiTheme="minorHAnsi" w:cs="Verdana"/>
                <w:b w:val="0"/>
                <w:iCs/>
              </w:rPr>
              <w:t xml:space="preserve"> and Project coordination.</w:t>
            </w:r>
          </w:p>
          <w:p w14:paraId="0A17BA8C" w14:textId="77777777" w:rsidR="00081582" w:rsidRPr="00BC7759" w:rsidRDefault="00081582" w:rsidP="00081582">
            <w:pPr>
              <w:pStyle w:val="BodyText"/>
              <w:numPr>
                <w:ilvl w:val="0"/>
                <w:numId w:val="5"/>
              </w:numPr>
              <w:spacing w:line="360" w:lineRule="auto"/>
              <w:ind w:left="357" w:right="-57"/>
              <w:jc w:val="left"/>
              <w:rPr>
                <w:rFonts w:asciiTheme="minorHAnsi" w:hAnsiTheme="minorHAnsi" w:cs="Verdana"/>
                <w:b w:val="0"/>
              </w:rPr>
            </w:pPr>
            <w:r w:rsidRPr="00BC7759">
              <w:rPr>
                <w:rFonts w:asciiTheme="minorHAnsi" w:hAnsiTheme="minorHAnsi" w:cs="Verdana"/>
                <w:b w:val="0"/>
              </w:rPr>
              <w:t xml:space="preserve">Hands on experience with all phases of Software Development Life Cycle </w:t>
            </w:r>
            <w:r w:rsidRPr="00BC7759">
              <w:rPr>
                <w:rFonts w:asciiTheme="minorHAnsi" w:hAnsiTheme="minorHAnsi" w:cs="Verdana"/>
                <w:bCs/>
              </w:rPr>
              <w:t>(SDLC</w:t>
            </w:r>
            <w:r w:rsidRPr="00BC7759">
              <w:rPr>
                <w:rFonts w:asciiTheme="minorHAnsi" w:hAnsiTheme="minorHAnsi" w:cs="Verdana"/>
                <w:b w:val="0"/>
              </w:rPr>
              <w:t>) and Software Test Life Cycle (</w:t>
            </w:r>
            <w:r w:rsidRPr="00BC7759">
              <w:rPr>
                <w:rFonts w:asciiTheme="minorHAnsi" w:hAnsiTheme="minorHAnsi" w:cs="Verdana"/>
                <w:bCs/>
              </w:rPr>
              <w:t>STLC)</w:t>
            </w:r>
            <w:r w:rsidRPr="00BC7759">
              <w:rPr>
                <w:rFonts w:asciiTheme="minorHAnsi" w:hAnsiTheme="minorHAnsi" w:cs="Verdana"/>
                <w:b w:val="0"/>
              </w:rPr>
              <w:t xml:space="preserve"> and have exposure to </w:t>
            </w:r>
            <w:proofErr w:type="gramStart"/>
            <w:r w:rsidRPr="00BC7759">
              <w:rPr>
                <w:rFonts w:asciiTheme="minorHAnsi" w:hAnsiTheme="minorHAnsi" w:cs="Verdana"/>
                <w:b w:val="0"/>
              </w:rPr>
              <w:t>Agile</w:t>
            </w:r>
            <w:proofErr w:type="gramEnd"/>
            <w:r w:rsidRPr="00BC7759">
              <w:rPr>
                <w:rFonts w:asciiTheme="minorHAnsi" w:hAnsiTheme="minorHAnsi" w:cs="Verdana"/>
                <w:b w:val="0"/>
              </w:rPr>
              <w:t xml:space="preserve"> process and methodologies.</w:t>
            </w:r>
          </w:p>
          <w:p w14:paraId="4B5C3DB6" w14:textId="77777777" w:rsidR="00081582" w:rsidRPr="00BC7759" w:rsidRDefault="00081582" w:rsidP="00081582">
            <w:pPr>
              <w:pStyle w:val="BodyText"/>
              <w:numPr>
                <w:ilvl w:val="0"/>
                <w:numId w:val="5"/>
              </w:numPr>
              <w:spacing w:line="360" w:lineRule="auto"/>
              <w:ind w:left="357" w:right="-57"/>
              <w:jc w:val="left"/>
              <w:rPr>
                <w:rFonts w:asciiTheme="minorHAnsi" w:hAnsiTheme="minorHAnsi" w:cs="Verdana"/>
                <w:b w:val="0"/>
              </w:rPr>
            </w:pPr>
            <w:r w:rsidRPr="00BC7759">
              <w:rPr>
                <w:rFonts w:asciiTheme="minorHAnsi" w:hAnsiTheme="minorHAnsi" w:cs="Verdana"/>
                <w:b w:val="0"/>
              </w:rPr>
              <w:t>Well versed with Test Documentation (</w:t>
            </w:r>
            <w:r w:rsidRPr="00BC7759">
              <w:rPr>
                <w:rFonts w:asciiTheme="minorHAnsi" w:hAnsiTheme="minorHAnsi" w:cs="Verdana"/>
                <w:bCs/>
              </w:rPr>
              <w:t xml:space="preserve">Test </w:t>
            </w:r>
            <w:proofErr w:type="gramStart"/>
            <w:r w:rsidRPr="00BC7759">
              <w:rPr>
                <w:rFonts w:asciiTheme="minorHAnsi" w:hAnsiTheme="minorHAnsi" w:cs="Verdana"/>
                <w:bCs/>
              </w:rPr>
              <w:t>Plan ,Test</w:t>
            </w:r>
            <w:proofErr w:type="gramEnd"/>
            <w:r w:rsidRPr="00BC7759">
              <w:rPr>
                <w:rFonts w:asciiTheme="minorHAnsi" w:hAnsiTheme="minorHAnsi" w:cs="Verdana"/>
                <w:bCs/>
              </w:rPr>
              <w:t xml:space="preserve"> Scenarios, Test Data, Test Cases &amp;Test Reports</w:t>
            </w:r>
            <w:r w:rsidRPr="00BC7759">
              <w:rPr>
                <w:rFonts w:asciiTheme="minorHAnsi" w:hAnsiTheme="minorHAnsi" w:cs="Verdana"/>
                <w:b w:val="0"/>
              </w:rPr>
              <w:t>).</w:t>
            </w:r>
          </w:p>
          <w:p w14:paraId="2CB85971" w14:textId="77777777" w:rsidR="00081582" w:rsidRPr="00BC7759" w:rsidRDefault="00081582" w:rsidP="00081582">
            <w:pPr>
              <w:pStyle w:val="BodyText"/>
              <w:numPr>
                <w:ilvl w:val="0"/>
                <w:numId w:val="5"/>
              </w:numPr>
              <w:spacing w:line="360" w:lineRule="auto"/>
              <w:ind w:left="357" w:right="-57"/>
              <w:jc w:val="left"/>
              <w:rPr>
                <w:rFonts w:asciiTheme="minorHAnsi" w:hAnsiTheme="minorHAnsi" w:cs="Verdana"/>
                <w:b w:val="0"/>
              </w:rPr>
            </w:pPr>
            <w:r w:rsidRPr="00BC7759">
              <w:rPr>
                <w:rFonts w:asciiTheme="minorHAnsi" w:hAnsiTheme="minorHAnsi" w:cs="Verdana"/>
                <w:b w:val="0"/>
              </w:rPr>
              <w:t xml:space="preserve">Facilitate </w:t>
            </w:r>
            <w:r w:rsidRPr="00BC7759">
              <w:rPr>
                <w:rFonts w:asciiTheme="minorHAnsi" w:hAnsiTheme="minorHAnsi" w:cs="Verdana"/>
                <w:bCs/>
              </w:rPr>
              <w:t>Sprint planning, Daily scrums, Sprint reviews, Sprint retrospectives</w:t>
            </w:r>
            <w:r w:rsidRPr="00BC7759">
              <w:rPr>
                <w:rFonts w:asciiTheme="minorHAnsi" w:hAnsiTheme="minorHAnsi" w:cs="Verdana"/>
                <w:b w:val="0"/>
              </w:rPr>
              <w:t xml:space="preserve"> and software demonstrations.</w:t>
            </w:r>
          </w:p>
          <w:p w14:paraId="374C143A" w14:textId="77777777" w:rsidR="00081582" w:rsidRPr="00BC7759" w:rsidRDefault="00081582" w:rsidP="00081582">
            <w:pPr>
              <w:pStyle w:val="BodyText"/>
              <w:numPr>
                <w:ilvl w:val="0"/>
                <w:numId w:val="5"/>
              </w:numPr>
              <w:spacing w:line="360" w:lineRule="auto"/>
              <w:ind w:left="357" w:right="-57"/>
              <w:jc w:val="left"/>
              <w:rPr>
                <w:rFonts w:asciiTheme="minorHAnsi" w:hAnsiTheme="minorHAnsi" w:cs="Verdana"/>
                <w:b w:val="0"/>
              </w:rPr>
            </w:pPr>
            <w:r w:rsidRPr="00BC7759">
              <w:rPr>
                <w:rFonts w:asciiTheme="minorHAnsi" w:hAnsiTheme="minorHAnsi" w:cs="Verdana"/>
                <w:b w:val="0"/>
              </w:rPr>
              <w:t xml:space="preserve">Tracked and managed </w:t>
            </w:r>
            <w:r w:rsidRPr="00BC7759">
              <w:rPr>
                <w:rFonts w:asciiTheme="minorHAnsi" w:hAnsiTheme="minorHAnsi" w:cs="Verdana"/>
                <w:bCs/>
              </w:rPr>
              <w:t xml:space="preserve">Product backlog, </w:t>
            </w:r>
            <w:proofErr w:type="spellStart"/>
            <w:r w:rsidRPr="00BC7759">
              <w:rPr>
                <w:rFonts w:asciiTheme="minorHAnsi" w:hAnsiTheme="minorHAnsi" w:cs="Verdana"/>
                <w:bCs/>
              </w:rPr>
              <w:t>Burndown</w:t>
            </w:r>
            <w:proofErr w:type="spellEnd"/>
            <w:r w:rsidRPr="00BC7759">
              <w:rPr>
                <w:rFonts w:asciiTheme="minorHAnsi" w:hAnsiTheme="minorHAnsi" w:cs="Verdana"/>
                <w:bCs/>
              </w:rPr>
              <w:t xml:space="preserve"> metrics, </w:t>
            </w:r>
            <w:proofErr w:type="gramStart"/>
            <w:r w:rsidRPr="00BC7759">
              <w:rPr>
                <w:rFonts w:asciiTheme="minorHAnsi" w:hAnsiTheme="minorHAnsi" w:cs="Verdana"/>
                <w:bCs/>
              </w:rPr>
              <w:t>Velocity</w:t>
            </w:r>
            <w:proofErr w:type="gramEnd"/>
            <w:r w:rsidRPr="00BC7759">
              <w:rPr>
                <w:rFonts w:asciiTheme="minorHAnsi" w:hAnsiTheme="minorHAnsi" w:cs="Verdana"/>
                <w:b w:val="0"/>
              </w:rPr>
              <w:t xml:space="preserve"> and Task breakdown.</w:t>
            </w:r>
          </w:p>
          <w:p w14:paraId="7CB0B62E" w14:textId="77777777" w:rsidR="00081582" w:rsidRPr="00BC7759" w:rsidRDefault="00081582" w:rsidP="00081582">
            <w:pPr>
              <w:pStyle w:val="BodyText"/>
              <w:numPr>
                <w:ilvl w:val="0"/>
                <w:numId w:val="5"/>
              </w:numPr>
              <w:spacing w:line="360" w:lineRule="auto"/>
              <w:ind w:left="357" w:right="-57"/>
              <w:jc w:val="left"/>
              <w:rPr>
                <w:rFonts w:asciiTheme="minorHAnsi" w:hAnsiTheme="minorHAnsi" w:cs="Verdana"/>
                <w:b w:val="0"/>
              </w:rPr>
            </w:pPr>
            <w:r w:rsidRPr="00BC7759">
              <w:rPr>
                <w:rFonts w:asciiTheme="minorHAnsi" w:hAnsiTheme="minorHAnsi" w:cs="Verdana"/>
                <w:b w:val="0"/>
              </w:rPr>
              <w:t xml:space="preserve">Extensive work experience on </w:t>
            </w:r>
            <w:r w:rsidRPr="00BC7759">
              <w:rPr>
                <w:rFonts w:asciiTheme="minorHAnsi" w:hAnsiTheme="minorHAnsi" w:cs="Verdana"/>
                <w:bCs/>
              </w:rPr>
              <w:t xml:space="preserve">Functional, Integration, Regression, Compatibility, </w:t>
            </w:r>
            <w:proofErr w:type="gramStart"/>
            <w:r w:rsidRPr="00BC7759">
              <w:rPr>
                <w:rFonts w:asciiTheme="minorHAnsi" w:hAnsiTheme="minorHAnsi" w:cs="Verdana"/>
                <w:bCs/>
              </w:rPr>
              <w:t>Mobile</w:t>
            </w:r>
            <w:proofErr w:type="gramEnd"/>
            <w:r w:rsidRPr="00BC7759">
              <w:rPr>
                <w:rFonts w:asciiTheme="minorHAnsi" w:hAnsiTheme="minorHAnsi" w:cs="Verdana"/>
                <w:b w:val="0"/>
              </w:rPr>
              <w:t xml:space="preserve"> and </w:t>
            </w:r>
            <w:r w:rsidRPr="00BC7759">
              <w:rPr>
                <w:rFonts w:asciiTheme="minorHAnsi" w:hAnsiTheme="minorHAnsi" w:cs="Verdana"/>
                <w:bCs/>
              </w:rPr>
              <w:t>database</w:t>
            </w:r>
            <w:r w:rsidRPr="00BC7759">
              <w:rPr>
                <w:rFonts w:asciiTheme="minorHAnsi" w:hAnsiTheme="minorHAnsi" w:cs="Verdana"/>
                <w:b w:val="0"/>
              </w:rPr>
              <w:t xml:space="preserve"> Testing.</w:t>
            </w:r>
          </w:p>
          <w:p w14:paraId="2249FCFF" w14:textId="77777777" w:rsidR="00081582" w:rsidRPr="00BC7759" w:rsidRDefault="00081582" w:rsidP="00081582">
            <w:pPr>
              <w:pStyle w:val="BodyText"/>
              <w:numPr>
                <w:ilvl w:val="0"/>
                <w:numId w:val="5"/>
              </w:numPr>
              <w:spacing w:line="360" w:lineRule="auto"/>
              <w:ind w:left="357" w:right="-57"/>
              <w:jc w:val="left"/>
              <w:rPr>
                <w:rFonts w:asciiTheme="minorHAnsi" w:hAnsiTheme="minorHAnsi" w:cs="Verdana"/>
                <w:b w:val="0"/>
              </w:rPr>
            </w:pPr>
            <w:r w:rsidRPr="00BC7759">
              <w:rPr>
                <w:rFonts w:asciiTheme="minorHAnsi" w:hAnsiTheme="minorHAnsi" w:cs="Verdana"/>
                <w:b w:val="0"/>
              </w:rPr>
              <w:t>Direct and lead cross functional team from project initiation through the delivery of final product.</w:t>
            </w:r>
          </w:p>
          <w:p w14:paraId="0B7B86E6" w14:textId="77777777" w:rsidR="00081582" w:rsidRPr="00BC7759" w:rsidRDefault="00081582" w:rsidP="00081582">
            <w:pPr>
              <w:pStyle w:val="BodyText"/>
              <w:numPr>
                <w:ilvl w:val="0"/>
                <w:numId w:val="5"/>
              </w:numPr>
              <w:snapToGrid w:val="0"/>
              <w:spacing w:line="360" w:lineRule="auto"/>
              <w:ind w:left="357" w:right="-57"/>
              <w:jc w:val="left"/>
              <w:rPr>
                <w:rFonts w:asciiTheme="minorHAnsi" w:hAnsiTheme="minorHAnsi" w:cs="Verdana"/>
                <w:b w:val="0"/>
              </w:rPr>
            </w:pPr>
            <w:r w:rsidRPr="00BC7759">
              <w:rPr>
                <w:rFonts w:asciiTheme="minorHAnsi" w:hAnsiTheme="minorHAnsi" w:cs="Verdana"/>
                <w:b w:val="0"/>
              </w:rPr>
              <w:t xml:space="preserve">Have knowledge of Bug Reporting Tools like </w:t>
            </w:r>
            <w:r w:rsidRPr="00BC7759">
              <w:rPr>
                <w:rFonts w:asciiTheme="minorHAnsi" w:hAnsiTheme="minorHAnsi" w:cs="Verdana"/>
                <w:bCs/>
              </w:rPr>
              <w:t>HP ALM, JIRA</w:t>
            </w:r>
            <w:r w:rsidRPr="00BC7759">
              <w:rPr>
                <w:rFonts w:asciiTheme="minorHAnsi" w:hAnsiTheme="minorHAnsi" w:cs="Verdana"/>
                <w:b w:val="0"/>
              </w:rPr>
              <w:t>.</w:t>
            </w:r>
          </w:p>
          <w:p w14:paraId="1CF2EB3E" w14:textId="77777777" w:rsidR="00081582" w:rsidRPr="00BC7759" w:rsidRDefault="00081582" w:rsidP="00081582">
            <w:pPr>
              <w:pStyle w:val="BodyText"/>
              <w:numPr>
                <w:ilvl w:val="0"/>
                <w:numId w:val="5"/>
              </w:numPr>
              <w:snapToGrid w:val="0"/>
              <w:spacing w:line="360" w:lineRule="auto"/>
              <w:ind w:left="357" w:right="-57"/>
              <w:jc w:val="left"/>
              <w:rPr>
                <w:rFonts w:asciiTheme="minorHAnsi" w:hAnsiTheme="minorHAnsi" w:cs="Verdana"/>
                <w:b w:val="0"/>
              </w:rPr>
            </w:pPr>
            <w:r w:rsidRPr="00BC7759">
              <w:rPr>
                <w:rFonts w:asciiTheme="minorHAnsi" w:hAnsiTheme="minorHAnsi" w:cs="Verdana"/>
                <w:b w:val="0"/>
              </w:rPr>
              <w:t xml:space="preserve">Certified in </w:t>
            </w:r>
            <w:r w:rsidRPr="00BC7759">
              <w:rPr>
                <w:rFonts w:asciiTheme="minorHAnsi" w:hAnsiTheme="minorHAnsi" w:cs="Verdana"/>
                <w:bCs/>
              </w:rPr>
              <w:t>ISTQB</w:t>
            </w:r>
            <w:r w:rsidRPr="00BC7759">
              <w:rPr>
                <w:rFonts w:asciiTheme="minorHAnsi" w:hAnsiTheme="minorHAnsi" w:cs="Verdana"/>
                <w:b w:val="0"/>
              </w:rPr>
              <w:t xml:space="preserve"> &amp; </w:t>
            </w:r>
            <w:r w:rsidRPr="00BC7759">
              <w:rPr>
                <w:rFonts w:asciiTheme="minorHAnsi" w:hAnsiTheme="minorHAnsi" w:cs="Verdana"/>
                <w:bCs/>
              </w:rPr>
              <w:t>Global Agile Developer &amp; Selenium Web driver</w:t>
            </w:r>
            <w:r w:rsidRPr="00BC7759">
              <w:rPr>
                <w:rFonts w:asciiTheme="minorHAnsi" w:hAnsiTheme="minorHAnsi" w:cs="Verdana"/>
                <w:b w:val="0"/>
              </w:rPr>
              <w:t>.</w:t>
            </w:r>
          </w:p>
          <w:p w14:paraId="2E375A27" w14:textId="77777777" w:rsidR="00081582" w:rsidRDefault="00081582" w:rsidP="00081582">
            <w:pPr>
              <w:pStyle w:val="BodyText"/>
              <w:numPr>
                <w:ilvl w:val="0"/>
                <w:numId w:val="5"/>
              </w:numPr>
              <w:snapToGrid w:val="0"/>
              <w:spacing w:line="360" w:lineRule="auto"/>
              <w:ind w:left="357" w:right="-57"/>
              <w:jc w:val="left"/>
              <w:rPr>
                <w:rFonts w:asciiTheme="minorHAnsi" w:hAnsiTheme="minorHAnsi" w:cs="Verdana"/>
                <w:b w:val="0"/>
              </w:rPr>
            </w:pPr>
            <w:r w:rsidRPr="00BC7759">
              <w:rPr>
                <w:rFonts w:asciiTheme="minorHAnsi" w:hAnsiTheme="minorHAnsi" w:cs="Verdana"/>
                <w:b w:val="0"/>
              </w:rPr>
              <w:t xml:space="preserve">Experience in using </w:t>
            </w:r>
            <w:r w:rsidRPr="00BC7759">
              <w:rPr>
                <w:rFonts w:asciiTheme="minorHAnsi" w:hAnsiTheme="minorHAnsi" w:cs="Verdana"/>
                <w:bCs/>
              </w:rPr>
              <w:t xml:space="preserve">SQL </w:t>
            </w:r>
            <w:r w:rsidRPr="00BC7759">
              <w:rPr>
                <w:rFonts w:asciiTheme="minorHAnsi" w:hAnsiTheme="minorHAnsi" w:cs="Verdana"/>
                <w:b w:val="0"/>
              </w:rPr>
              <w:t>to retrieve and use data in database.</w:t>
            </w:r>
          </w:p>
          <w:p w14:paraId="0F96892F" w14:textId="5D0F612D" w:rsidR="008F0671" w:rsidRDefault="008F0671" w:rsidP="008F0671">
            <w:pPr>
              <w:pStyle w:val="BodyText"/>
              <w:numPr>
                <w:ilvl w:val="0"/>
                <w:numId w:val="5"/>
              </w:numPr>
              <w:snapToGrid w:val="0"/>
              <w:spacing w:line="360" w:lineRule="auto"/>
              <w:ind w:left="357" w:right="-57"/>
              <w:jc w:val="left"/>
              <w:rPr>
                <w:rFonts w:asciiTheme="minorHAnsi" w:hAnsiTheme="minorHAnsi" w:cs="Verdana"/>
                <w:bCs/>
              </w:rPr>
            </w:pPr>
            <w:r>
              <w:rPr>
                <w:rFonts w:asciiTheme="minorHAnsi" w:hAnsiTheme="minorHAnsi" w:cs="Verdana"/>
                <w:b w:val="0"/>
              </w:rPr>
              <w:t xml:space="preserve">Experienced in </w:t>
            </w:r>
            <w:r w:rsidRPr="008F0671">
              <w:rPr>
                <w:rFonts w:asciiTheme="minorHAnsi" w:hAnsiTheme="minorHAnsi" w:cs="Verdana"/>
                <w:bCs/>
              </w:rPr>
              <w:t>Core Banking Systems (CBS)</w:t>
            </w:r>
            <w:r w:rsidRPr="008F0671">
              <w:rPr>
                <w:rFonts w:asciiTheme="minorHAnsi" w:hAnsiTheme="minorHAnsi" w:cs="Verdana"/>
                <w:b w:val="0"/>
              </w:rPr>
              <w:t xml:space="preserve"> </w:t>
            </w:r>
            <w:r w:rsidRPr="008F0671">
              <w:rPr>
                <w:rFonts w:asciiTheme="minorHAnsi" w:hAnsiTheme="minorHAnsi" w:cs="Verdana"/>
                <w:bCs/>
              </w:rPr>
              <w:t>,Retail Banking (Accounts, Deposits, Loans) ,Payments (NEFT, RTGS, IMPS, UPI) ,KYC, AML, Interest Calculation, Charges &amp; Fees ,Internet &amp; Mobile Banking</w:t>
            </w:r>
            <w:r w:rsidR="00CE40BF">
              <w:rPr>
                <w:rFonts w:asciiTheme="minorHAnsi" w:hAnsiTheme="minorHAnsi" w:cs="Verdana"/>
                <w:bCs/>
              </w:rPr>
              <w:t>.</w:t>
            </w:r>
          </w:p>
          <w:p w14:paraId="24FC5DE7" w14:textId="77F875C1" w:rsidR="00CE40BF" w:rsidRPr="00CE40BF" w:rsidRDefault="00CE40BF" w:rsidP="008F0671">
            <w:pPr>
              <w:pStyle w:val="BodyText"/>
              <w:numPr>
                <w:ilvl w:val="0"/>
                <w:numId w:val="5"/>
              </w:numPr>
              <w:snapToGrid w:val="0"/>
              <w:spacing w:line="360" w:lineRule="auto"/>
              <w:ind w:left="357" w:right="-57"/>
              <w:jc w:val="left"/>
              <w:rPr>
                <w:rFonts w:asciiTheme="minorHAnsi" w:hAnsiTheme="minorHAnsi" w:cs="Verdana"/>
                <w:b w:val="0"/>
              </w:rPr>
            </w:pPr>
            <w:r w:rsidRPr="00CE40BF">
              <w:rPr>
                <w:rFonts w:asciiTheme="minorHAnsi" w:hAnsiTheme="minorHAnsi" w:cs="Verdana"/>
                <w:b w:val="0"/>
              </w:rPr>
              <w:t>Knowledge in automation testing</w:t>
            </w:r>
            <w:r>
              <w:rPr>
                <w:rFonts w:asciiTheme="minorHAnsi" w:hAnsiTheme="minorHAnsi" w:cs="Verdana"/>
                <w:b w:val="0"/>
              </w:rPr>
              <w:t>.</w:t>
            </w:r>
          </w:p>
          <w:p w14:paraId="7DE70B22" w14:textId="77777777" w:rsidR="00C86B4A" w:rsidRDefault="00C86B4A" w:rsidP="00C5040E">
            <w:pPr>
              <w:pStyle w:val="BodyText"/>
              <w:snapToGrid w:val="0"/>
              <w:spacing w:line="360" w:lineRule="auto"/>
              <w:ind w:left="357" w:right="-57"/>
              <w:jc w:val="left"/>
              <w:rPr>
                <w:rFonts w:ascii="Verdana" w:hAnsi="Verdana" w:cs="Verdana"/>
                <w:b w:val="0"/>
                <w:bCs/>
              </w:rPr>
            </w:pPr>
          </w:p>
        </w:tc>
        <w:tc>
          <w:tcPr>
            <w:tcW w:w="4590" w:type="dxa"/>
          </w:tcPr>
          <w:p w14:paraId="23A30D5E" w14:textId="77777777" w:rsidR="009D211F" w:rsidRDefault="009D211F" w:rsidP="001D1875">
            <w:pPr>
              <w:pStyle w:val="BodyText"/>
              <w:snapToGrid w:val="0"/>
              <w:ind w:left="162" w:right="-360" w:firstLine="180"/>
              <w:jc w:val="left"/>
              <w:rPr>
                <w:rFonts w:ascii="Verdana" w:hAnsi="Verdana" w:cs="Verdana"/>
                <w:b w:val="0"/>
                <w:bCs/>
              </w:rPr>
            </w:pPr>
          </w:p>
        </w:tc>
      </w:tr>
    </w:tbl>
    <w:p w14:paraId="7CD2801A" w14:textId="77777777" w:rsidR="009D211F" w:rsidRDefault="009D211F">
      <w:pPr>
        <w:pStyle w:val="Heading2"/>
        <w:ind w:left="576" w:hanging="576"/>
        <w:jc w:val="left"/>
        <w:rPr>
          <w:rFonts w:asciiTheme="minorHAnsi" w:hAnsiTheme="minorHAnsi" w:cs="Verdana"/>
          <w:smallCaps/>
          <w:spacing w:val="58"/>
        </w:rPr>
      </w:pPr>
      <w:r w:rsidRPr="00E76596">
        <w:rPr>
          <w:rFonts w:asciiTheme="minorHAnsi" w:hAnsiTheme="minorHAnsi" w:cs="Verdana"/>
          <w:smallCaps/>
          <w:spacing w:val="58"/>
        </w:rPr>
        <w:t>Experience Summary</w:t>
      </w:r>
    </w:p>
    <w:p w14:paraId="32896FB0" w14:textId="77777777" w:rsidR="00DE1322" w:rsidRDefault="00DE1322" w:rsidP="00DE1322"/>
    <w:p w14:paraId="3A06A0A9" w14:textId="77777777" w:rsidR="00332B51" w:rsidRPr="002A130E" w:rsidRDefault="00332B51" w:rsidP="00332B51">
      <w:pPr>
        <w:pStyle w:val="Heading2"/>
        <w:ind w:left="576" w:hanging="576"/>
        <w:jc w:val="left"/>
        <w:rPr>
          <w:rFonts w:asciiTheme="minorHAnsi" w:hAnsiTheme="minorHAnsi" w:cs="Verdana"/>
          <w:b w:val="0"/>
          <w:lang w:val="it-IT"/>
        </w:rPr>
      </w:pPr>
      <w:r w:rsidRPr="002A130E">
        <w:rPr>
          <w:rFonts w:asciiTheme="minorHAnsi" w:hAnsiTheme="minorHAnsi" w:cs="Verdana"/>
          <w:b w:val="0"/>
          <w:bCs/>
          <w:lang w:val="it-IT"/>
        </w:rPr>
        <w:t xml:space="preserve">Company Name </w:t>
      </w:r>
      <w:r w:rsidRPr="002A130E">
        <w:rPr>
          <w:rFonts w:asciiTheme="minorHAnsi" w:hAnsiTheme="minorHAnsi" w:cs="Verdana"/>
          <w:bCs/>
          <w:lang w:val="it-IT"/>
        </w:rPr>
        <w:t xml:space="preserve">: </w:t>
      </w:r>
      <w:r w:rsidRPr="006904B8">
        <w:rPr>
          <w:rFonts w:asciiTheme="minorHAnsi" w:hAnsiTheme="minorHAnsi" w:cs="Verdana"/>
          <w:bCs/>
          <w:sz w:val="22"/>
          <w:lang w:val="it-IT"/>
        </w:rPr>
        <w:t>Infosys Limited ,Chennai.India</w:t>
      </w:r>
      <w:r w:rsidRPr="006904B8">
        <w:rPr>
          <w:rFonts w:asciiTheme="minorHAnsi" w:hAnsiTheme="minorHAnsi" w:cs="Verdana"/>
          <w:b w:val="0"/>
          <w:sz w:val="22"/>
          <w:lang w:val="it-IT"/>
        </w:rPr>
        <w:t xml:space="preserve"> </w:t>
      </w:r>
    </w:p>
    <w:p w14:paraId="2B4E4272" w14:textId="3A58B56D" w:rsidR="00332B51" w:rsidRPr="002A130E" w:rsidRDefault="00332B51" w:rsidP="00332B51">
      <w:pPr>
        <w:pStyle w:val="Heading2"/>
        <w:ind w:left="576" w:hanging="576"/>
        <w:jc w:val="left"/>
        <w:rPr>
          <w:rFonts w:asciiTheme="minorHAnsi" w:hAnsiTheme="minorHAnsi" w:cs="Verdana"/>
          <w:b w:val="0"/>
        </w:rPr>
      </w:pPr>
      <w:r w:rsidRPr="002A130E">
        <w:rPr>
          <w:rFonts w:asciiTheme="minorHAnsi" w:hAnsiTheme="minorHAnsi" w:cs="Verdana"/>
          <w:b w:val="0"/>
        </w:rPr>
        <w:t xml:space="preserve">Designation  </w:t>
      </w:r>
      <w:r>
        <w:rPr>
          <w:rFonts w:asciiTheme="minorHAnsi" w:hAnsiTheme="minorHAnsi" w:cs="Verdana"/>
          <w:b w:val="0"/>
        </w:rPr>
        <w:t xml:space="preserve"> </w:t>
      </w:r>
      <w:r w:rsidRPr="002A130E">
        <w:rPr>
          <w:rFonts w:asciiTheme="minorHAnsi" w:hAnsiTheme="minorHAnsi" w:cs="Verdana"/>
          <w:b w:val="0"/>
        </w:rPr>
        <w:t xml:space="preserve">     : </w:t>
      </w:r>
      <w:r w:rsidR="00657930">
        <w:rPr>
          <w:rFonts w:asciiTheme="minorHAnsi" w:hAnsiTheme="minorHAnsi" w:cs="Verdana"/>
          <w:b w:val="0"/>
        </w:rPr>
        <w:t>Test Analyst/</w:t>
      </w:r>
      <w:r w:rsidR="00657930" w:rsidRPr="002A130E">
        <w:rPr>
          <w:rFonts w:asciiTheme="minorHAnsi" w:hAnsiTheme="minorHAnsi" w:cs="Verdana"/>
          <w:b w:val="0"/>
        </w:rPr>
        <w:t>Technical Test Lead</w:t>
      </w:r>
      <w:r w:rsidRPr="002A130E">
        <w:rPr>
          <w:rFonts w:asciiTheme="minorHAnsi" w:hAnsiTheme="minorHAnsi" w:cs="Verdana"/>
          <w:b w:val="0"/>
        </w:rPr>
        <w:t>.</w:t>
      </w:r>
    </w:p>
    <w:p w14:paraId="7457DB17" w14:textId="77777777" w:rsidR="00332B51" w:rsidRPr="002A130E" w:rsidRDefault="00332B51" w:rsidP="00332B51">
      <w:pPr>
        <w:pStyle w:val="Heading2"/>
        <w:ind w:left="576" w:hanging="576"/>
        <w:jc w:val="left"/>
        <w:rPr>
          <w:rFonts w:asciiTheme="minorHAnsi" w:hAnsiTheme="minorHAnsi" w:cs="Verdana"/>
        </w:rPr>
      </w:pPr>
      <w:r w:rsidRPr="002A130E">
        <w:rPr>
          <w:rFonts w:asciiTheme="minorHAnsi" w:hAnsiTheme="minorHAnsi" w:cs="Verdana"/>
          <w:b w:val="0"/>
        </w:rPr>
        <w:t xml:space="preserve">Duration           </w:t>
      </w:r>
      <w:r>
        <w:rPr>
          <w:rFonts w:asciiTheme="minorHAnsi" w:hAnsiTheme="minorHAnsi" w:cs="Verdana"/>
          <w:b w:val="0"/>
        </w:rPr>
        <w:t xml:space="preserve"> </w:t>
      </w:r>
      <w:r w:rsidRPr="002A130E">
        <w:rPr>
          <w:rFonts w:asciiTheme="minorHAnsi" w:hAnsiTheme="minorHAnsi" w:cs="Verdana"/>
          <w:b w:val="0"/>
        </w:rPr>
        <w:t xml:space="preserve"> : Jan 2011 to Apr 2020. </w:t>
      </w:r>
      <w:r w:rsidRPr="002A130E">
        <w:rPr>
          <w:rFonts w:asciiTheme="minorHAnsi" w:hAnsiTheme="minorHAnsi" w:cs="Verdana"/>
          <w:b w:val="0"/>
          <w:bCs/>
        </w:rPr>
        <w:t xml:space="preserve">                                         </w:t>
      </w:r>
    </w:p>
    <w:p w14:paraId="697CECBA" w14:textId="77777777" w:rsidR="00036664" w:rsidRDefault="00036664" w:rsidP="00327E0C">
      <w:pPr>
        <w:pStyle w:val="ListBullet2"/>
        <w:widowControl w:val="0"/>
        <w:numPr>
          <w:ilvl w:val="0"/>
          <w:numId w:val="0"/>
        </w:numPr>
        <w:jc w:val="both"/>
        <w:rPr>
          <w:rFonts w:ascii="Verdana" w:hAnsi="Verdana" w:cs="Verdana"/>
          <w:bCs/>
          <w:highlight w:val="yellow"/>
        </w:rPr>
      </w:pPr>
    </w:p>
    <w:p w14:paraId="46A3C5EB" w14:textId="77777777" w:rsidR="00657930" w:rsidRPr="00475C07" w:rsidRDefault="00657930" w:rsidP="00657930">
      <w:pPr>
        <w:rPr>
          <w:rFonts w:asciiTheme="minorHAnsi" w:hAnsiTheme="minorHAnsi" w:cs="Verdana"/>
          <w:bCs/>
        </w:rPr>
      </w:pPr>
      <w:r w:rsidRPr="002A130E">
        <w:rPr>
          <w:rFonts w:asciiTheme="minorHAnsi" w:hAnsiTheme="minorHAnsi" w:cs="Verdana"/>
          <w:b/>
        </w:rPr>
        <w:t>Project</w:t>
      </w:r>
      <w:r>
        <w:rPr>
          <w:rFonts w:asciiTheme="minorHAnsi" w:hAnsiTheme="minorHAnsi" w:cs="Verdana"/>
          <w:b/>
        </w:rPr>
        <w:t xml:space="preserve">   </w:t>
      </w:r>
      <w:r w:rsidRPr="002A130E">
        <w:rPr>
          <w:rFonts w:asciiTheme="minorHAnsi" w:hAnsiTheme="minorHAnsi" w:cs="Verdana"/>
          <w:b/>
        </w:rPr>
        <w:tab/>
        <w:t xml:space="preserve">: </w:t>
      </w:r>
      <w:r w:rsidRPr="00475C07">
        <w:rPr>
          <w:rFonts w:asciiTheme="minorHAnsi" w:hAnsiTheme="minorHAnsi" w:cs="Verdana"/>
          <w:bCs/>
        </w:rPr>
        <w:t>Fin-ENBD</w:t>
      </w:r>
    </w:p>
    <w:p w14:paraId="13ECB16C" w14:textId="77777777" w:rsidR="00657930" w:rsidRPr="002A130E" w:rsidRDefault="00657930" w:rsidP="00657930">
      <w:pPr>
        <w:pStyle w:val="BodyText"/>
        <w:jc w:val="left"/>
        <w:rPr>
          <w:rFonts w:asciiTheme="minorHAnsi" w:hAnsiTheme="minorHAnsi" w:cs="Verdana"/>
          <w:b w:val="0"/>
        </w:rPr>
      </w:pPr>
      <w:r>
        <w:rPr>
          <w:rFonts w:asciiTheme="minorHAnsi" w:hAnsiTheme="minorHAnsi" w:cs="Verdana"/>
          <w:b w:val="0"/>
        </w:rPr>
        <w:t>Client</w:t>
      </w:r>
      <w:r>
        <w:rPr>
          <w:rFonts w:asciiTheme="minorHAnsi" w:hAnsiTheme="minorHAnsi" w:cs="Verdana"/>
          <w:b w:val="0"/>
        </w:rPr>
        <w:tab/>
      </w:r>
      <w:r>
        <w:rPr>
          <w:rFonts w:asciiTheme="minorHAnsi" w:hAnsiTheme="minorHAnsi" w:cs="Verdana"/>
          <w:b w:val="0"/>
        </w:rPr>
        <w:tab/>
        <w:t xml:space="preserve">: </w:t>
      </w:r>
      <w:r w:rsidRPr="004D592F">
        <w:rPr>
          <w:rFonts w:asciiTheme="minorHAnsi" w:hAnsiTheme="minorHAnsi" w:cs="Verdana"/>
          <w:b w:val="0"/>
        </w:rPr>
        <w:t>Emirates NBD</w:t>
      </w:r>
      <w:r>
        <w:rPr>
          <w:rFonts w:asciiTheme="minorHAnsi" w:hAnsiTheme="minorHAnsi" w:cs="Verdana"/>
          <w:b w:val="0"/>
        </w:rPr>
        <w:t xml:space="preserve"> (</w:t>
      </w:r>
      <w:r w:rsidRPr="00B860BD">
        <w:rPr>
          <w:rFonts w:asciiTheme="minorHAnsi" w:hAnsiTheme="minorHAnsi" w:cs="Verdana"/>
          <w:b w:val="0"/>
        </w:rPr>
        <w:t>MENAT region</w:t>
      </w:r>
      <w:r>
        <w:rPr>
          <w:rFonts w:asciiTheme="minorHAnsi" w:hAnsiTheme="minorHAnsi" w:cs="Verdana"/>
          <w:b w:val="0"/>
        </w:rPr>
        <w:t>)</w:t>
      </w:r>
    </w:p>
    <w:p w14:paraId="7A5F4908" w14:textId="77777777" w:rsidR="00657930" w:rsidRPr="002A130E" w:rsidRDefault="00657930" w:rsidP="00657930">
      <w:pPr>
        <w:pStyle w:val="BodyText"/>
        <w:jc w:val="left"/>
        <w:rPr>
          <w:rFonts w:asciiTheme="minorHAnsi" w:hAnsiTheme="minorHAnsi" w:cs="Verdana"/>
          <w:b w:val="0"/>
        </w:rPr>
      </w:pPr>
      <w:r w:rsidRPr="002A130E">
        <w:rPr>
          <w:rFonts w:asciiTheme="minorHAnsi" w:hAnsiTheme="minorHAnsi" w:cs="Verdana"/>
          <w:b w:val="0"/>
        </w:rPr>
        <w:t>Role</w:t>
      </w:r>
      <w:r w:rsidRPr="002A130E">
        <w:rPr>
          <w:rFonts w:asciiTheme="minorHAnsi" w:hAnsiTheme="minorHAnsi" w:cs="Verdana"/>
          <w:b w:val="0"/>
        </w:rPr>
        <w:tab/>
      </w:r>
      <w:r w:rsidRPr="002A130E">
        <w:rPr>
          <w:rFonts w:asciiTheme="minorHAnsi" w:hAnsiTheme="minorHAnsi" w:cs="Verdana"/>
          <w:b w:val="0"/>
        </w:rPr>
        <w:tab/>
        <w:t xml:space="preserve">: </w:t>
      </w:r>
      <w:r>
        <w:rPr>
          <w:rFonts w:asciiTheme="minorHAnsi" w:hAnsiTheme="minorHAnsi" w:cs="Verdana"/>
          <w:b w:val="0"/>
        </w:rPr>
        <w:t>Technical test Lead.</w:t>
      </w:r>
    </w:p>
    <w:p w14:paraId="3481BF14" w14:textId="77777777" w:rsidR="00657930" w:rsidRPr="002A130E" w:rsidRDefault="00657930" w:rsidP="00657930">
      <w:pPr>
        <w:pStyle w:val="BodyText"/>
        <w:jc w:val="left"/>
        <w:rPr>
          <w:rFonts w:asciiTheme="minorHAnsi" w:hAnsiTheme="minorHAnsi" w:cs="Verdana"/>
          <w:b w:val="0"/>
        </w:rPr>
      </w:pPr>
      <w:r>
        <w:rPr>
          <w:rFonts w:asciiTheme="minorHAnsi" w:hAnsiTheme="minorHAnsi" w:cs="Verdana"/>
          <w:b w:val="0"/>
        </w:rPr>
        <w:t>Team Size</w:t>
      </w:r>
      <w:r>
        <w:rPr>
          <w:rFonts w:asciiTheme="minorHAnsi" w:hAnsiTheme="minorHAnsi" w:cs="Verdana"/>
          <w:b w:val="0"/>
        </w:rPr>
        <w:tab/>
        <w:t>: 23</w:t>
      </w:r>
    </w:p>
    <w:p w14:paraId="708C2FD0" w14:textId="77777777" w:rsidR="00657930" w:rsidRPr="002A130E" w:rsidRDefault="00657930" w:rsidP="00657930">
      <w:pPr>
        <w:pStyle w:val="BodyText"/>
        <w:spacing w:line="0" w:lineRule="atLeast"/>
        <w:jc w:val="left"/>
        <w:rPr>
          <w:rFonts w:asciiTheme="minorHAnsi" w:hAnsiTheme="minorHAnsi" w:cs="Verdana"/>
          <w:b w:val="0"/>
        </w:rPr>
      </w:pPr>
    </w:p>
    <w:p w14:paraId="4D133EB0" w14:textId="77777777" w:rsidR="00657930" w:rsidRPr="002A130E" w:rsidRDefault="00657930" w:rsidP="00657930">
      <w:pPr>
        <w:pStyle w:val="BodyText"/>
        <w:spacing w:line="360" w:lineRule="auto"/>
        <w:jc w:val="left"/>
        <w:rPr>
          <w:rFonts w:asciiTheme="minorHAnsi" w:hAnsiTheme="minorHAnsi" w:cs="Verdana"/>
          <w:b w:val="0"/>
        </w:rPr>
      </w:pPr>
      <w:r w:rsidRPr="002A130E">
        <w:rPr>
          <w:rFonts w:asciiTheme="minorHAnsi" w:hAnsiTheme="minorHAnsi" w:cs="Verdana"/>
        </w:rPr>
        <w:t>Project Description:</w:t>
      </w:r>
    </w:p>
    <w:p w14:paraId="7658D727" w14:textId="77777777" w:rsidR="00657930" w:rsidRDefault="00657930" w:rsidP="00E03D51">
      <w:pPr>
        <w:spacing w:line="360" w:lineRule="auto"/>
        <w:rPr>
          <w:rFonts w:asciiTheme="minorHAnsi" w:hAnsiTheme="minorHAnsi" w:cs="Verdana"/>
        </w:rPr>
      </w:pPr>
      <w:r w:rsidRPr="002A130E">
        <w:rPr>
          <w:rFonts w:asciiTheme="minorHAnsi" w:hAnsiTheme="minorHAnsi" w:cs="Verdana"/>
        </w:rPr>
        <w:t xml:space="preserve">      </w:t>
      </w:r>
      <w:r w:rsidRPr="004D592F">
        <w:rPr>
          <w:rFonts w:asciiTheme="minorHAnsi" w:hAnsiTheme="minorHAnsi" w:cs="Verdana"/>
        </w:rPr>
        <w:t xml:space="preserve">Project involved implementation, testing, and support of </w:t>
      </w:r>
      <w:proofErr w:type="spellStart"/>
      <w:r w:rsidRPr="004D592F">
        <w:rPr>
          <w:rFonts w:asciiTheme="minorHAnsi" w:hAnsiTheme="minorHAnsi" w:cs="Verdana"/>
        </w:rPr>
        <w:t>Finacle</w:t>
      </w:r>
      <w:proofErr w:type="spellEnd"/>
      <w:r w:rsidRPr="004D592F">
        <w:rPr>
          <w:rFonts w:asciiTheme="minorHAnsi" w:hAnsiTheme="minorHAnsi" w:cs="Verdana"/>
        </w:rPr>
        <w:t xml:space="preserve"> Core Banking System (CBS) with a focus on the Payments module, handling domestic and international payment transactions across multiple banking channels. </w:t>
      </w:r>
      <w:proofErr w:type="spellStart"/>
      <w:r w:rsidRPr="004D592F">
        <w:rPr>
          <w:rFonts w:asciiTheme="minorHAnsi" w:hAnsiTheme="minorHAnsi" w:cs="Verdana"/>
        </w:rPr>
        <w:t>Finacle</w:t>
      </w:r>
      <w:proofErr w:type="spellEnd"/>
      <w:r w:rsidRPr="004D592F">
        <w:rPr>
          <w:rFonts w:asciiTheme="minorHAnsi" w:hAnsiTheme="minorHAnsi" w:cs="Verdana"/>
        </w:rPr>
        <w:t xml:space="preserve"> Core Banking Solution offers a comprehensive suite of capabilities to power your banks’ digital transformation. With </w:t>
      </w:r>
      <w:proofErr w:type="spellStart"/>
      <w:r w:rsidRPr="004D592F">
        <w:rPr>
          <w:rFonts w:asciiTheme="minorHAnsi" w:hAnsiTheme="minorHAnsi" w:cs="Verdana"/>
        </w:rPr>
        <w:t>Finacle</w:t>
      </w:r>
      <w:proofErr w:type="spellEnd"/>
      <w:r w:rsidRPr="004D592F">
        <w:rPr>
          <w:rFonts w:asciiTheme="minorHAnsi" w:hAnsiTheme="minorHAnsi" w:cs="Verdana"/>
        </w:rPr>
        <w:t xml:space="preserve"> Core Banking Solution, your bank will gain a comprehensive set of capabilities, including flexible product factories, extensive parameterization, product bundling and reusable business components, to help accelerate innovation led growth. With its real-time processing engine, open APIs and embedded customer insights, </w:t>
      </w:r>
      <w:proofErr w:type="spellStart"/>
      <w:r w:rsidRPr="004D592F">
        <w:rPr>
          <w:rFonts w:asciiTheme="minorHAnsi" w:hAnsiTheme="minorHAnsi" w:cs="Verdana"/>
        </w:rPr>
        <w:t>Finacle</w:t>
      </w:r>
      <w:proofErr w:type="spellEnd"/>
      <w:r w:rsidRPr="004D592F">
        <w:rPr>
          <w:rFonts w:asciiTheme="minorHAnsi" w:hAnsiTheme="minorHAnsi" w:cs="Verdana"/>
        </w:rPr>
        <w:t xml:space="preserve"> delivers one of the most advanced digital banking foundations to engage demanding consumers.</w:t>
      </w:r>
    </w:p>
    <w:p w14:paraId="7332F552" w14:textId="77777777" w:rsidR="00E03D51" w:rsidRDefault="00E03D51" w:rsidP="00E03D51">
      <w:pPr>
        <w:spacing w:line="360" w:lineRule="auto"/>
        <w:rPr>
          <w:rFonts w:asciiTheme="minorHAnsi" w:hAnsiTheme="minorHAnsi" w:cs="Verdana"/>
        </w:rPr>
      </w:pPr>
    </w:p>
    <w:p w14:paraId="0EBD3F3D" w14:textId="77777777" w:rsidR="00E03D51" w:rsidRDefault="00E03D51" w:rsidP="00E03D51">
      <w:pPr>
        <w:spacing w:line="360" w:lineRule="auto"/>
        <w:rPr>
          <w:rFonts w:asciiTheme="minorHAnsi" w:hAnsiTheme="minorHAnsi" w:cs="Verdana"/>
        </w:rPr>
      </w:pPr>
    </w:p>
    <w:p w14:paraId="25E8689D" w14:textId="77777777" w:rsidR="00C5040E" w:rsidRDefault="00C5040E" w:rsidP="00E03D51">
      <w:pPr>
        <w:spacing w:line="360" w:lineRule="auto"/>
        <w:rPr>
          <w:rFonts w:asciiTheme="minorHAnsi" w:hAnsiTheme="minorHAnsi" w:cs="Verdana"/>
        </w:rPr>
      </w:pPr>
    </w:p>
    <w:p w14:paraId="6FAB3A4B" w14:textId="77777777" w:rsidR="00234591" w:rsidRDefault="00234591" w:rsidP="00036664">
      <w:pPr>
        <w:spacing w:line="360" w:lineRule="auto"/>
        <w:rPr>
          <w:rFonts w:asciiTheme="minorHAnsi" w:hAnsiTheme="minorHAnsi" w:cs="Verdana"/>
        </w:rPr>
      </w:pPr>
    </w:p>
    <w:p w14:paraId="16E854C5" w14:textId="77777777" w:rsidR="00D74844" w:rsidRPr="002A130E" w:rsidRDefault="00D74844" w:rsidP="00D74844">
      <w:pPr>
        <w:pStyle w:val="BodyText"/>
        <w:spacing w:line="360" w:lineRule="auto"/>
        <w:jc w:val="left"/>
        <w:rPr>
          <w:rFonts w:asciiTheme="minorHAnsi" w:hAnsiTheme="minorHAnsi" w:cs="Verdana"/>
          <w:b w:val="0"/>
        </w:rPr>
      </w:pPr>
      <w:r w:rsidRPr="002A130E">
        <w:rPr>
          <w:rFonts w:asciiTheme="minorHAnsi" w:hAnsiTheme="minorHAnsi" w:cs="Verdana"/>
        </w:rPr>
        <w:t>Responsibilities:</w:t>
      </w:r>
    </w:p>
    <w:p w14:paraId="6A08D76A" w14:textId="77777777" w:rsidR="006A0699" w:rsidRPr="002A130E" w:rsidRDefault="006A0699" w:rsidP="006952BD">
      <w:pPr>
        <w:pStyle w:val="BodyText"/>
        <w:numPr>
          <w:ilvl w:val="0"/>
          <w:numId w:val="23"/>
        </w:numPr>
        <w:spacing w:line="480" w:lineRule="auto"/>
        <w:ind w:left="357" w:right="-57" w:hanging="357"/>
        <w:jc w:val="left"/>
        <w:rPr>
          <w:rFonts w:asciiTheme="minorHAnsi" w:hAnsiTheme="minorHAnsi" w:cs="Verdana"/>
          <w:b w:val="0"/>
        </w:rPr>
      </w:pPr>
      <w:r w:rsidRPr="002A130E">
        <w:rPr>
          <w:rFonts w:asciiTheme="minorHAnsi" w:hAnsiTheme="minorHAnsi" w:cs="Verdana"/>
          <w:b w:val="0"/>
        </w:rPr>
        <w:t xml:space="preserve">Involved in </w:t>
      </w:r>
      <w:r w:rsidRPr="005B7AD8">
        <w:rPr>
          <w:rFonts w:asciiTheme="minorHAnsi" w:hAnsiTheme="minorHAnsi" w:cs="Verdana"/>
        </w:rPr>
        <w:t>Requirement analysis</w:t>
      </w:r>
      <w:r w:rsidRPr="002A130E">
        <w:rPr>
          <w:rFonts w:asciiTheme="minorHAnsi" w:hAnsiTheme="minorHAnsi" w:cs="Verdana"/>
          <w:b w:val="0"/>
        </w:rPr>
        <w:t xml:space="preserve"> and understand the criticality of the business from data perspective.</w:t>
      </w:r>
    </w:p>
    <w:p w14:paraId="703CF325" w14:textId="77777777" w:rsidR="00D74844" w:rsidRPr="005F6F88" w:rsidRDefault="0034389C" w:rsidP="006952BD">
      <w:pPr>
        <w:pStyle w:val="BodyText"/>
        <w:numPr>
          <w:ilvl w:val="0"/>
          <w:numId w:val="23"/>
        </w:numPr>
        <w:spacing w:line="480" w:lineRule="auto"/>
        <w:ind w:left="357" w:right="-57" w:hanging="357"/>
        <w:jc w:val="left"/>
        <w:rPr>
          <w:rFonts w:asciiTheme="minorHAnsi" w:hAnsiTheme="minorHAnsi" w:cs="Verdana"/>
          <w:b w:val="0"/>
        </w:rPr>
      </w:pPr>
      <w:r w:rsidRPr="005F6F88">
        <w:rPr>
          <w:rFonts w:asciiTheme="minorHAnsi" w:hAnsiTheme="minorHAnsi" w:cs="Verdana"/>
          <w:b w:val="0"/>
        </w:rPr>
        <w:t xml:space="preserve">Involved in </w:t>
      </w:r>
      <w:r w:rsidRPr="005F6F88">
        <w:rPr>
          <w:rFonts w:asciiTheme="minorHAnsi" w:hAnsiTheme="minorHAnsi" w:cs="Verdana"/>
        </w:rPr>
        <w:t>Test Plan</w:t>
      </w:r>
      <w:r w:rsidR="005F6F88" w:rsidRPr="005F6F88">
        <w:rPr>
          <w:rFonts w:asciiTheme="minorHAnsi" w:hAnsiTheme="minorHAnsi" w:cs="Verdana"/>
          <w:b w:val="0"/>
        </w:rPr>
        <w:t xml:space="preserve"> Preparations and </w:t>
      </w:r>
      <w:r w:rsidR="00D74844" w:rsidRPr="005F6F88">
        <w:rPr>
          <w:rFonts w:asciiTheme="minorHAnsi" w:hAnsiTheme="minorHAnsi" w:cs="Verdana"/>
          <w:b w:val="0"/>
        </w:rPr>
        <w:t>Coordination with business on the test data setup and test environment availability.</w:t>
      </w:r>
    </w:p>
    <w:p w14:paraId="6D48B306" w14:textId="77777777" w:rsidR="00D74844" w:rsidRDefault="00D74844" w:rsidP="006952BD">
      <w:pPr>
        <w:pStyle w:val="BodyText"/>
        <w:numPr>
          <w:ilvl w:val="0"/>
          <w:numId w:val="23"/>
        </w:numPr>
        <w:spacing w:line="480" w:lineRule="auto"/>
        <w:ind w:left="357" w:right="-57" w:hanging="357"/>
        <w:jc w:val="left"/>
        <w:rPr>
          <w:rFonts w:asciiTheme="minorHAnsi" w:hAnsiTheme="minorHAnsi" w:cs="Verdana"/>
          <w:b w:val="0"/>
        </w:rPr>
      </w:pPr>
      <w:r w:rsidRPr="002A130E">
        <w:rPr>
          <w:rFonts w:asciiTheme="minorHAnsi" w:hAnsiTheme="minorHAnsi" w:cs="Verdana"/>
          <w:b w:val="0"/>
        </w:rPr>
        <w:t xml:space="preserve">Ensure traceability of test cases to requirements, working with the project Business Analyst to ensure all requirements are </w:t>
      </w:r>
      <w:r w:rsidR="00B458E6" w:rsidRPr="002A130E">
        <w:rPr>
          <w:rFonts w:asciiTheme="minorHAnsi" w:hAnsiTheme="minorHAnsi" w:cs="Verdana"/>
          <w:b w:val="0"/>
        </w:rPr>
        <w:t>tested</w:t>
      </w:r>
      <w:r w:rsidR="003F237D">
        <w:rPr>
          <w:rFonts w:asciiTheme="minorHAnsi" w:hAnsiTheme="minorHAnsi" w:cs="Verdana"/>
          <w:b w:val="0"/>
        </w:rPr>
        <w:t xml:space="preserve"> </w:t>
      </w:r>
      <w:r w:rsidR="003F237D" w:rsidRPr="003F237D">
        <w:rPr>
          <w:rFonts w:asciiTheme="minorHAnsi" w:hAnsiTheme="minorHAnsi" w:cs="Verdana"/>
          <w:b w:val="0"/>
        </w:rPr>
        <w:t xml:space="preserve">and </w:t>
      </w:r>
      <w:r w:rsidR="003F237D" w:rsidRPr="00E03D51">
        <w:rPr>
          <w:rFonts w:asciiTheme="minorHAnsi" w:hAnsiTheme="minorHAnsi" w:cs="Verdana"/>
          <w:bCs/>
        </w:rPr>
        <w:t>test environment availability</w:t>
      </w:r>
      <w:r w:rsidR="00B458E6" w:rsidRPr="002A130E">
        <w:rPr>
          <w:rFonts w:asciiTheme="minorHAnsi" w:hAnsiTheme="minorHAnsi" w:cs="Verdana"/>
          <w:b w:val="0"/>
        </w:rPr>
        <w:t>.</w:t>
      </w:r>
    </w:p>
    <w:p w14:paraId="1908CC44" w14:textId="77777777" w:rsidR="00D74844" w:rsidRPr="002A130E" w:rsidRDefault="0025444A" w:rsidP="006952BD">
      <w:pPr>
        <w:pStyle w:val="BodyText"/>
        <w:numPr>
          <w:ilvl w:val="0"/>
          <w:numId w:val="23"/>
        </w:numPr>
        <w:spacing w:line="480" w:lineRule="auto"/>
        <w:ind w:left="357" w:right="-57" w:hanging="357"/>
        <w:jc w:val="left"/>
        <w:rPr>
          <w:rFonts w:asciiTheme="minorHAnsi" w:hAnsiTheme="minorHAnsi" w:cs="Verdana"/>
          <w:b w:val="0"/>
        </w:rPr>
      </w:pPr>
      <w:r>
        <w:rPr>
          <w:rFonts w:asciiTheme="minorHAnsi" w:hAnsiTheme="minorHAnsi" w:cs="Verdana"/>
          <w:b w:val="0"/>
        </w:rPr>
        <w:t xml:space="preserve">Involved in </w:t>
      </w:r>
      <w:r w:rsidRPr="0025444A">
        <w:rPr>
          <w:rFonts w:asciiTheme="minorHAnsi" w:hAnsiTheme="minorHAnsi" w:cs="Verdana"/>
        </w:rPr>
        <w:t>defect triage</w:t>
      </w:r>
      <w:r w:rsidR="00D74844" w:rsidRPr="002A130E">
        <w:rPr>
          <w:rFonts w:asciiTheme="minorHAnsi" w:hAnsiTheme="minorHAnsi" w:cs="Verdana"/>
          <w:b w:val="0"/>
        </w:rPr>
        <w:t xml:space="preserve"> call to discuss the severity with business team and defect fixes foll</w:t>
      </w:r>
      <w:r>
        <w:rPr>
          <w:rFonts w:asciiTheme="minorHAnsi" w:hAnsiTheme="minorHAnsi" w:cs="Verdana"/>
          <w:b w:val="0"/>
        </w:rPr>
        <w:t xml:space="preserve">ow up with the development team and preparing detailed </w:t>
      </w:r>
      <w:r w:rsidRPr="0025444A">
        <w:rPr>
          <w:rFonts w:asciiTheme="minorHAnsi" w:hAnsiTheme="minorHAnsi" w:cs="Verdana"/>
        </w:rPr>
        <w:t>defect Report</w:t>
      </w:r>
      <w:r>
        <w:rPr>
          <w:rFonts w:asciiTheme="minorHAnsi" w:hAnsiTheme="minorHAnsi" w:cs="Verdana"/>
          <w:b w:val="0"/>
        </w:rPr>
        <w:t>.</w:t>
      </w:r>
    </w:p>
    <w:p w14:paraId="01911384" w14:textId="77777777" w:rsidR="00D74844" w:rsidRPr="002A130E" w:rsidRDefault="0025444A" w:rsidP="006952BD">
      <w:pPr>
        <w:pStyle w:val="BodyText"/>
        <w:numPr>
          <w:ilvl w:val="0"/>
          <w:numId w:val="23"/>
        </w:numPr>
        <w:spacing w:line="480" w:lineRule="auto"/>
        <w:ind w:left="357" w:right="-57" w:hanging="357"/>
        <w:jc w:val="left"/>
        <w:rPr>
          <w:rFonts w:asciiTheme="minorHAnsi" w:hAnsiTheme="minorHAnsi" w:cs="Verdana"/>
          <w:b w:val="0"/>
        </w:rPr>
      </w:pPr>
      <w:r>
        <w:rPr>
          <w:rFonts w:asciiTheme="minorHAnsi" w:hAnsiTheme="minorHAnsi" w:cs="Verdana"/>
          <w:b w:val="0"/>
        </w:rPr>
        <w:t xml:space="preserve">Tracked </w:t>
      </w:r>
      <w:r w:rsidRPr="00A662E9">
        <w:rPr>
          <w:rFonts w:asciiTheme="minorHAnsi" w:hAnsiTheme="minorHAnsi" w:cs="Verdana"/>
          <w:b w:val="0"/>
        </w:rPr>
        <w:t xml:space="preserve">the weekly progress of the Project - </w:t>
      </w:r>
      <w:r w:rsidRPr="00A662E9">
        <w:rPr>
          <w:rFonts w:asciiTheme="minorHAnsi" w:hAnsiTheme="minorHAnsi" w:cs="Verdana"/>
        </w:rPr>
        <w:t xml:space="preserve">Schedule, Milestones, </w:t>
      </w:r>
      <w:proofErr w:type="gramStart"/>
      <w:r w:rsidRPr="00A662E9">
        <w:rPr>
          <w:rFonts w:asciiTheme="minorHAnsi" w:hAnsiTheme="minorHAnsi" w:cs="Verdana"/>
        </w:rPr>
        <w:t>defects</w:t>
      </w:r>
      <w:proofErr w:type="gramEnd"/>
      <w:r w:rsidRPr="00A662E9">
        <w:rPr>
          <w:rFonts w:asciiTheme="minorHAnsi" w:hAnsiTheme="minorHAnsi" w:cs="Verdana"/>
        </w:rPr>
        <w:t>, Risks, Issues</w:t>
      </w:r>
      <w:r>
        <w:rPr>
          <w:rFonts w:asciiTheme="minorHAnsi" w:hAnsiTheme="minorHAnsi" w:cs="Verdana"/>
          <w:b w:val="0"/>
        </w:rPr>
        <w:t xml:space="preserve"> and </w:t>
      </w:r>
      <w:r w:rsidRPr="0025444A">
        <w:rPr>
          <w:rFonts w:asciiTheme="minorHAnsi" w:hAnsiTheme="minorHAnsi" w:cs="Verdana"/>
        </w:rPr>
        <w:t>Status</w:t>
      </w:r>
      <w:r w:rsidRPr="00A662E9">
        <w:rPr>
          <w:rFonts w:asciiTheme="minorHAnsi" w:hAnsiTheme="minorHAnsi" w:cs="Verdana"/>
        </w:rPr>
        <w:t xml:space="preserve"> Reports.</w:t>
      </w:r>
    </w:p>
    <w:p w14:paraId="35A65505" w14:textId="77777777" w:rsidR="0047588D" w:rsidRPr="002A130E" w:rsidRDefault="00B458E6" w:rsidP="006952BD">
      <w:pPr>
        <w:pStyle w:val="BodyText"/>
        <w:numPr>
          <w:ilvl w:val="0"/>
          <w:numId w:val="23"/>
        </w:numPr>
        <w:spacing w:line="480" w:lineRule="auto"/>
        <w:ind w:left="357" w:right="-57" w:hanging="357"/>
        <w:jc w:val="left"/>
        <w:rPr>
          <w:rFonts w:asciiTheme="minorHAnsi" w:hAnsiTheme="minorHAnsi" w:cs="Verdana"/>
          <w:b w:val="0"/>
        </w:rPr>
      </w:pPr>
      <w:r w:rsidRPr="002A130E">
        <w:rPr>
          <w:rFonts w:asciiTheme="minorHAnsi" w:hAnsiTheme="minorHAnsi" w:cs="Verdana"/>
          <w:b w:val="0"/>
        </w:rPr>
        <w:t xml:space="preserve">Involved in </w:t>
      </w:r>
      <w:r w:rsidRPr="005B7AD8">
        <w:rPr>
          <w:rFonts w:asciiTheme="minorHAnsi" w:hAnsiTheme="minorHAnsi" w:cs="Verdana"/>
        </w:rPr>
        <w:t>Agile scrum meeting</w:t>
      </w:r>
      <w:r w:rsidRPr="002A130E">
        <w:rPr>
          <w:rFonts w:asciiTheme="minorHAnsi" w:hAnsiTheme="minorHAnsi" w:cs="Verdana"/>
          <w:b w:val="0"/>
        </w:rPr>
        <w:t>/ stand up meeting and updating the status/issues/Progress of QA activities.</w:t>
      </w:r>
    </w:p>
    <w:p w14:paraId="49185EC8" w14:textId="710E5A75" w:rsidR="00D74844" w:rsidRPr="002A130E" w:rsidRDefault="00D74844" w:rsidP="006952BD">
      <w:pPr>
        <w:pStyle w:val="BodyText"/>
        <w:numPr>
          <w:ilvl w:val="0"/>
          <w:numId w:val="23"/>
        </w:numPr>
        <w:spacing w:line="480" w:lineRule="auto"/>
        <w:ind w:left="357" w:right="-57" w:hanging="357"/>
        <w:jc w:val="left"/>
        <w:rPr>
          <w:rFonts w:asciiTheme="minorHAnsi" w:hAnsiTheme="minorHAnsi" w:cs="Verdana"/>
          <w:b w:val="0"/>
        </w:rPr>
      </w:pPr>
      <w:r w:rsidRPr="002A130E">
        <w:rPr>
          <w:rFonts w:asciiTheme="minorHAnsi" w:hAnsiTheme="minorHAnsi" w:cs="Verdana"/>
          <w:b w:val="0"/>
        </w:rPr>
        <w:t xml:space="preserve">Provide process guidelines, business </w:t>
      </w:r>
      <w:r w:rsidRPr="00E03D51">
        <w:rPr>
          <w:rFonts w:asciiTheme="minorHAnsi" w:hAnsiTheme="minorHAnsi" w:cs="Verdana"/>
          <w:b w:val="0"/>
        </w:rPr>
        <w:t>and</w:t>
      </w:r>
      <w:r w:rsidRPr="00E03D51">
        <w:rPr>
          <w:rFonts w:asciiTheme="minorHAnsi" w:hAnsiTheme="minorHAnsi" w:cs="Verdana"/>
          <w:bCs/>
        </w:rPr>
        <w:t xml:space="preserve"> technical directions to team and coordinate the resources</w:t>
      </w:r>
      <w:r w:rsidRPr="002A130E">
        <w:rPr>
          <w:rFonts w:asciiTheme="minorHAnsi" w:hAnsiTheme="minorHAnsi" w:cs="Verdana"/>
          <w:b w:val="0"/>
        </w:rPr>
        <w:t xml:space="preserve"> for high quality and on time delivery.</w:t>
      </w:r>
    </w:p>
    <w:p w14:paraId="46F90C47" w14:textId="77777777" w:rsidR="00D74844" w:rsidRDefault="00D74844" w:rsidP="006952BD">
      <w:pPr>
        <w:pStyle w:val="BodyText"/>
        <w:numPr>
          <w:ilvl w:val="0"/>
          <w:numId w:val="23"/>
        </w:numPr>
        <w:spacing w:line="480" w:lineRule="auto"/>
        <w:ind w:left="357" w:right="-57" w:hanging="357"/>
        <w:jc w:val="left"/>
        <w:rPr>
          <w:rFonts w:asciiTheme="minorHAnsi" w:hAnsiTheme="minorHAnsi" w:cs="Verdana"/>
          <w:b w:val="0"/>
        </w:rPr>
      </w:pPr>
      <w:r w:rsidRPr="002A130E">
        <w:rPr>
          <w:rFonts w:asciiTheme="minorHAnsi" w:hAnsiTheme="minorHAnsi" w:cs="Verdana"/>
          <w:b w:val="0"/>
        </w:rPr>
        <w:t xml:space="preserve">Identify the </w:t>
      </w:r>
      <w:r w:rsidRPr="00E03D51">
        <w:rPr>
          <w:rFonts w:asciiTheme="minorHAnsi" w:hAnsiTheme="minorHAnsi" w:cs="Verdana"/>
          <w:bCs/>
        </w:rPr>
        <w:t>risk and challenges</w:t>
      </w:r>
      <w:r w:rsidRPr="002A130E">
        <w:rPr>
          <w:rFonts w:asciiTheme="minorHAnsi" w:hAnsiTheme="minorHAnsi" w:cs="Verdana"/>
          <w:b w:val="0"/>
        </w:rPr>
        <w:t xml:space="preserve"> and report to the management team.</w:t>
      </w:r>
    </w:p>
    <w:p w14:paraId="1DDA6034" w14:textId="77777777" w:rsidR="00657930" w:rsidRDefault="00657930" w:rsidP="006952BD">
      <w:pPr>
        <w:pStyle w:val="BodyText"/>
        <w:numPr>
          <w:ilvl w:val="0"/>
          <w:numId w:val="28"/>
        </w:numPr>
        <w:spacing w:line="480" w:lineRule="auto"/>
        <w:ind w:left="357" w:right="-57" w:hanging="357"/>
        <w:jc w:val="left"/>
        <w:rPr>
          <w:rFonts w:asciiTheme="minorHAnsi" w:hAnsiTheme="minorHAnsi" w:cs="Verdana"/>
          <w:b w:val="0"/>
        </w:rPr>
      </w:pPr>
      <w:r w:rsidRPr="005146BD">
        <w:rPr>
          <w:rFonts w:asciiTheme="minorHAnsi" w:hAnsiTheme="minorHAnsi" w:cs="Verdana"/>
          <w:b w:val="0"/>
        </w:rPr>
        <w:t xml:space="preserve">Conduct </w:t>
      </w:r>
      <w:r w:rsidRPr="005146BD">
        <w:rPr>
          <w:rFonts w:asciiTheme="minorHAnsi" w:hAnsiTheme="minorHAnsi" w:cs="Verdana"/>
        </w:rPr>
        <w:t>regular status meetings</w:t>
      </w:r>
      <w:r w:rsidRPr="005146BD">
        <w:rPr>
          <w:rFonts w:asciiTheme="minorHAnsi" w:hAnsiTheme="minorHAnsi" w:cs="Verdana"/>
          <w:b w:val="0"/>
        </w:rPr>
        <w:t xml:space="preserve">, report on testing progress, and escalate issues as necessary to ensure </w:t>
      </w:r>
      <w:r w:rsidRPr="005146BD">
        <w:rPr>
          <w:rFonts w:asciiTheme="minorHAnsi" w:hAnsiTheme="minorHAnsi" w:cs="Verdana"/>
        </w:rPr>
        <w:t>timely resolution</w:t>
      </w:r>
      <w:r w:rsidRPr="005146BD">
        <w:rPr>
          <w:rFonts w:asciiTheme="minorHAnsi" w:hAnsiTheme="minorHAnsi" w:cs="Verdana"/>
          <w:b w:val="0"/>
        </w:rPr>
        <w:t>.</w:t>
      </w:r>
    </w:p>
    <w:p w14:paraId="24D0AF6F" w14:textId="77777777" w:rsidR="00657930" w:rsidRDefault="00657930" w:rsidP="00657930">
      <w:pPr>
        <w:pStyle w:val="BodyText"/>
        <w:spacing w:line="360" w:lineRule="auto"/>
        <w:ind w:left="360"/>
        <w:jc w:val="left"/>
        <w:rPr>
          <w:rFonts w:asciiTheme="minorHAnsi" w:hAnsiTheme="minorHAnsi" w:cs="Verdana"/>
          <w:b w:val="0"/>
        </w:rPr>
      </w:pPr>
    </w:p>
    <w:p w14:paraId="488A0BCF" w14:textId="77777777" w:rsidR="00657930" w:rsidRPr="002A130E" w:rsidRDefault="00657930" w:rsidP="00657930">
      <w:pPr>
        <w:pStyle w:val="Heading2"/>
        <w:ind w:left="576" w:hanging="576"/>
        <w:jc w:val="left"/>
        <w:rPr>
          <w:rFonts w:asciiTheme="minorHAnsi" w:hAnsiTheme="minorHAnsi" w:cs="Verdana"/>
          <w:b w:val="0"/>
          <w:lang w:val="it-IT"/>
        </w:rPr>
      </w:pPr>
      <w:r w:rsidRPr="002A130E">
        <w:rPr>
          <w:rFonts w:asciiTheme="minorHAnsi" w:hAnsiTheme="minorHAnsi" w:cs="Verdana"/>
          <w:b w:val="0"/>
          <w:bCs/>
          <w:lang w:val="it-IT"/>
        </w:rPr>
        <w:t xml:space="preserve">Company Name </w:t>
      </w:r>
      <w:r w:rsidRPr="002A130E">
        <w:rPr>
          <w:rFonts w:asciiTheme="minorHAnsi" w:hAnsiTheme="minorHAnsi" w:cs="Verdana"/>
          <w:bCs/>
          <w:lang w:val="it-IT"/>
        </w:rPr>
        <w:t xml:space="preserve">: </w:t>
      </w:r>
      <w:r>
        <w:rPr>
          <w:rFonts w:asciiTheme="minorHAnsi" w:hAnsiTheme="minorHAnsi" w:cs="Verdana"/>
          <w:bCs/>
          <w:sz w:val="22"/>
          <w:lang w:val="it-IT"/>
        </w:rPr>
        <w:t>Maveric Systems</w:t>
      </w:r>
      <w:r w:rsidRPr="006904B8">
        <w:rPr>
          <w:rFonts w:asciiTheme="minorHAnsi" w:hAnsiTheme="minorHAnsi" w:cs="Verdana"/>
          <w:bCs/>
          <w:sz w:val="22"/>
          <w:lang w:val="it-IT"/>
        </w:rPr>
        <w:t xml:space="preserve"> ,Chennai.India</w:t>
      </w:r>
      <w:r w:rsidRPr="006904B8">
        <w:rPr>
          <w:rFonts w:asciiTheme="minorHAnsi" w:hAnsiTheme="minorHAnsi" w:cs="Verdana"/>
          <w:b w:val="0"/>
          <w:sz w:val="22"/>
          <w:lang w:val="it-IT"/>
        </w:rPr>
        <w:t xml:space="preserve"> </w:t>
      </w:r>
    </w:p>
    <w:p w14:paraId="72F3D3EC" w14:textId="77777777" w:rsidR="00657930" w:rsidRPr="002A130E" w:rsidRDefault="00657930" w:rsidP="00657930">
      <w:pPr>
        <w:pStyle w:val="Heading2"/>
        <w:ind w:left="576" w:hanging="576"/>
        <w:jc w:val="left"/>
        <w:rPr>
          <w:rFonts w:asciiTheme="minorHAnsi" w:hAnsiTheme="minorHAnsi" w:cs="Verdana"/>
          <w:b w:val="0"/>
        </w:rPr>
      </w:pPr>
      <w:r w:rsidRPr="002A130E">
        <w:rPr>
          <w:rFonts w:asciiTheme="minorHAnsi" w:hAnsiTheme="minorHAnsi" w:cs="Verdana"/>
          <w:b w:val="0"/>
        </w:rPr>
        <w:t xml:space="preserve">Designation  </w:t>
      </w:r>
      <w:r>
        <w:rPr>
          <w:rFonts w:asciiTheme="minorHAnsi" w:hAnsiTheme="minorHAnsi" w:cs="Verdana"/>
          <w:b w:val="0"/>
        </w:rPr>
        <w:t xml:space="preserve"> </w:t>
      </w:r>
      <w:r w:rsidRPr="002A130E">
        <w:rPr>
          <w:rFonts w:asciiTheme="minorHAnsi" w:hAnsiTheme="minorHAnsi" w:cs="Verdana"/>
          <w:b w:val="0"/>
        </w:rPr>
        <w:t xml:space="preserve">     : </w:t>
      </w:r>
      <w:r>
        <w:rPr>
          <w:rFonts w:asciiTheme="minorHAnsi" w:hAnsiTheme="minorHAnsi" w:cs="Verdana"/>
          <w:b w:val="0"/>
        </w:rPr>
        <w:t>Test</w:t>
      </w:r>
      <w:r w:rsidRPr="002A130E">
        <w:rPr>
          <w:rFonts w:asciiTheme="minorHAnsi" w:hAnsiTheme="minorHAnsi" w:cs="Verdana"/>
          <w:b w:val="0"/>
        </w:rPr>
        <w:t xml:space="preserve"> Lead.</w:t>
      </w:r>
    </w:p>
    <w:p w14:paraId="0F15E8C4" w14:textId="77777777" w:rsidR="00657930" w:rsidRPr="002A130E" w:rsidRDefault="00657930" w:rsidP="00657930">
      <w:pPr>
        <w:pStyle w:val="Heading2"/>
        <w:ind w:left="576" w:hanging="576"/>
        <w:jc w:val="left"/>
        <w:rPr>
          <w:rFonts w:asciiTheme="minorHAnsi" w:hAnsiTheme="minorHAnsi" w:cs="Verdana"/>
        </w:rPr>
      </w:pPr>
      <w:r w:rsidRPr="002A130E">
        <w:rPr>
          <w:rFonts w:asciiTheme="minorHAnsi" w:hAnsiTheme="minorHAnsi" w:cs="Verdana"/>
          <w:b w:val="0"/>
        </w:rPr>
        <w:t xml:space="preserve">Duration           </w:t>
      </w:r>
      <w:r>
        <w:rPr>
          <w:rFonts w:asciiTheme="minorHAnsi" w:hAnsiTheme="minorHAnsi" w:cs="Verdana"/>
          <w:b w:val="0"/>
        </w:rPr>
        <w:t xml:space="preserve"> </w:t>
      </w:r>
      <w:r w:rsidRPr="002A130E">
        <w:rPr>
          <w:rFonts w:asciiTheme="minorHAnsi" w:hAnsiTheme="minorHAnsi" w:cs="Verdana"/>
          <w:b w:val="0"/>
        </w:rPr>
        <w:t xml:space="preserve"> : Apr 202</w:t>
      </w:r>
      <w:r>
        <w:rPr>
          <w:rFonts w:asciiTheme="minorHAnsi" w:hAnsiTheme="minorHAnsi" w:cs="Verdana"/>
          <w:b w:val="0"/>
        </w:rPr>
        <w:t xml:space="preserve">1 </w:t>
      </w:r>
      <w:r w:rsidRPr="002A130E">
        <w:rPr>
          <w:rFonts w:asciiTheme="minorHAnsi" w:hAnsiTheme="minorHAnsi" w:cs="Verdana"/>
          <w:b w:val="0"/>
        </w:rPr>
        <w:t xml:space="preserve">to </w:t>
      </w:r>
      <w:r>
        <w:rPr>
          <w:rFonts w:asciiTheme="minorHAnsi" w:hAnsiTheme="minorHAnsi" w:cs="Verdana"/>
          <w:b w:val="0"/>
        </w:rPr>
        <w:t>Dec 2022</w:t>
      </w:r>
      <w:r w:rsidRPr="002A130E">
        <w:rPr>
          <w:rFonts w:asciiTheme="minorHAnsi" w:hAnsiTheme="minorHAnsi" w:cs="Verdana"/>
          <w:b w:val="0"/>
        </w:rPr>
        <w:t xml:space="preserve">. </w:t>
      </w:r>
      <w:r w:rsidRPr="002A130E">
        <w:rPr>
          <w:rFonts w:asciiTheme="minorHAnsi" w:hAnsiTheme="minorHAnsi" w:cs="Verdana"/>
          <w:b w:val="0"/>
          <w:bCs/>
        </w:rPr>
        <w:t xml:space="preserve">                                         </w:t>
      </w:r>
    </w:p>
    <w:p w14:paraId="568F6D8F" w14:textId="77777777" w:rsidR="00657930" w:rsidRDefault="00657930" w:rsidP="00657930">
      <w:pPr>
        <w:rPr>
          <w:rFonts w:ascii="Verdana" w:hAnsi="Verdana" w:cs="Verdana"/>
        </w:rPr>
      </w:pPr>
    </w:p>
    <w:p w14:paraId="576AF64B" w14:textId="77777777" w:rsidR="00657930" w:rsidRPr="002A130E" w:rsidRDefault="00657930" w:rsidP="00657930">
      <w:pPr>
        <w:rPr>
          <w:rFonts w:asciiTheme="minorHAnsi" w:hAnsiTheme="minorHAnsi" w:cs="Verdana"/>
        </w:rPr>
      </w:pPr>
      <w:r w:rsidRPr="002A130E">
        <w:rPr>
          <w:rFonts w:asciiTheme="minorHAnsi" w:hAnsiTheme="minorHAnsi" w:cs="Verdana"/>
          <w:b/>
        </w:rPr>
        <w:t>Project</w:t>
      </w:r>
      <w:r>
        <w:rPr>
          <w:rFonts w:asciiTheme="minorHAnsi" w:hAnsiTheme="minorHAnsi" w:cs="Verdana"/>
          <w:b/>
        </w:rPr>
        <w:t xml:space="preserve">   </w:t>
      </w:r>
      <w:r w:rsidRPr="002A130E">
        <w:rPr>
          <w:rFonts w:asciiTheme="minorHAnsi" w:hAnsiTheme="minorHAnsi" w:cs="Verdana"/>
          <w:b/>
        </w:rPr>
        <w:tab/>
        <w:t xml:space="preserve">: </w:t>
      </w:r>
      <w:r>
        <w:rPr>
          <w:rFonts w:asciiTheme="minorHAnsi" w:hAnsiTheme="minorHAnsi" w:cs="Verdana"/>
          <w:b/>
        </w:rPr>
        <w:t>UAT Neo Bank.</w:t>
      </w:r>
    </w:p>
    <w:p w14:paraId="3D7771F0" w14:textId="77777777" w:rsidR="00657930" w:rsidRPr="002A130E" w:rsidRDefault="00657930" w:rsidP="00657930">
      <w:pPr>
        <w:pStyle w:val="BodyText"/>
        <w:jc w:val="left"/>
        <w:rPr>
          <w:rFonts w:asciiTheme="minorHAnsi" w:hAnsiTheme="minorHAnsi" w:cs="Verdana"/>
          <w:b w:val="0"/>
        </w:rPr>
      </w:pPr>
      <w:r>
        <w:rPr>
          <w:rFonts w:asciiTheme="minorHAnsi" w:hAnsiTheme="minorHAnsi" w:cs="Verdana"/>
          <w:b w:val="0"/>
        </w:rPr>
        <w:t>Client</w:t>
      </w:r>
      <w:r>
        <w:rPr>
          <w:rFonts w:asciiTheme="minorHAnsi" w:hAnsiTheme="minorHAnsi" w:cs="Verdana"/>
          <w:b w:val="0"/>
        </w:rPr>
        <w:tab/>
      </w:r>
      <w:r>
        <w:rPr>
          <w:rFonts w:asciiTheme="minorHAnsi" w:hAnsiTheme="minorHAnsi" w:cs="Verdana"/>
          <w:b w:val="0"/>
        </w:rPr>
        <w:tab/>
        <w:t>: Arabic bank Corporation, Bahrain.</w:t>
      </w:r>
    </w:p>
    <w:p w14:paraId="2A5AE419" w14:textId="77777777" w:rsidR="00657930" w:rsidRPr="002A130E" w:rsidRDefault="00657930" w:rsidP="00657930">
      <w:pPr>
        <w:pStyle w:val="BodyText"/>
        <w:jc w:val="left"/>
        <w:rPr>
          <w:rFonts w:asciiTheme="minorHAnsi" w:hAnsiTheme="minorHAnsi" w:cs="Verdana"/>
          <w:b w:val="0"/>
        </w:rPr>
      </w:pPr>
      <w:r w:rsidRPr="002A130E">
        <w:rPr>
          <w:rFonts w:asciiTheme="minorHAnsi" w:hAnsiTheme="minorHAnsi" w:cs="Verdana"/>
          <w:b w:val="0"/>
        </w:rPr>
        <w:t xml:space="preserve">Application    </w:t>
      </w:r>
      <w:r>
        <w:rPr>
          <w:rFonts w:asciiTheme="minorHAnsi" w:hAnsiTheme="minorHAnsi" w:cs="Verdana"/>
          <w:b w:val="0"/>
        </w:rPr>
        <w:t xml:space="preserve">       </w:t>
      </w:r>
      <w:r w:rsidRPr="002A130E">
        <w:rPr>
          <w:rFonts w:asciiTheme="minorHAnsi" w:hAnsiTheme="minorHAnsi" w:cs="Verdana"/>
          <w:b w:val="0"/>
        </w:rPr>
        <w:t xml:space="preserve"> : </w:t>
      </w:r>
      <w:r>
        <w:rPr>
          <w:rFonts w:asciiTheme="minorHAnsi" w:hAnsiTheme="minorHAnsi" w:cs="Verdana"/>
          <w:b w:val="0"/>
        </w:rPr>
        <w:t>Cash Advance</w:t>
      </w:r>
    </w:p>
    <w:p w14:paraId="7BED59BC" w14:textId="77777777" w:rsidR="00657930" w:rsidRPr="002A130E" w:rsidRDefault="00657930" w:rsidP="00657930">
      <w:pPr>
        <w:pStyle w:val="BodyText"/>
        <w:jc w:val="left"/>
        <w:rPr>
          <w:rFonts w:asciiTheme="minorHAnsi" w:hAnsiTheme="minorHAnsi" w:cs="Verdana"/>
          <w:b w:val="0"/>
        </w:rPr>
      </w:pPr>
      <w:r w:rsidRPr="002A130E">
        <w:rPr>
          <w:rFonts w:asciiTheme="minorHAnsi" w:hAnsiTheme="minorHAnsi" w:cs="Verdana"/>
          <w:b w:val="0"/>
        </w:rPr>
        <w:t>Role</w:t>
      </w:r>
      <w:r w:rsidRPr="002A130E">
        <w:rPr>
          <w:rFonts w:asciiTheme="minorHAnsi" w:hAnsiTheme="minorHAnsi" w:cs="Verdana"/>
          <w:b w:val="0"/>
        </w:rPr>
        <w:tab/>
      </w:r>
      <w:r w:rsidRPr="002A130E">
        <w:rPr>
          <w:rFonts w:asciiTheme="minorHAnsi" w:hAnsiTheme="minorHAnsi" w:cs="Verdana"/>
          <w:b w:val="0"/>
        </w:rPr>
        <w:tab/>
        <w:t xml:space="preserve">: </w:t>
      </w:r>
      <w:r>
        <w:rPr>
          <w:rFonts w:asciiTheme="minorHAnsi" w:hAnsiTheme="minorHAnsi" w:cs="Verdana"/>
          <w:b w:val="0"/>
        </w:rPr>
        <w:t>Team Lead.</w:t>
      </w:r>
    </w:p>
    <w:p w14:paraId="5B988C83" w14:textId="77777777" w:rsidR="00657930" w:rsidRPr="002A130E" w:rsidRDefault="00657930" w:rsidP="00657930">
      <w:pPr>
        <w:pStyle w:val="BodyText"/>
        <w:jc w:val="left"/>
        <w:rPr>
          <w:rFonts w:asciiTheme="minorHAnsi" w:hAnsiTheme="minorHAnsi" w:cs="Verdana"/>
          <w:b w:val="0"/>
        </w:rPr>
      </w:pPr>
      <w:r>
        <w:rPr>
          <w:rFonts w:asciiTheme="minorHAnsi" w:hAnsiTheme="minorHAnsi" w:cs="Verdana"/>
          <w:b w:val="0"/>
        </w:rPr>
        <w:t>Team Size</w:t>
      </w:r>
      <w:r>
        <w:rPr>
          <w:rFonts w:asciiTheme="minorHAnsi" w:hAnsiTheme="minorHAnsi" w:cs="Verdana"/>
          <w:b w:val="0"/>
        </w:rPr>
        <w:tab/>
        <w:t>: 20</w:t>
      </w:r>
    </w:p>
    <w:p w14:paraId="06536A51" w14:textId="77777777" w:rsidR="00657930" w:rsidRPr="002A130E" w:rsidRDefault="00657930" w:rsidP="00657930">
      <w:pPr>
        <w:pStyle w:val="BodyText"/>
        <w:jc w:val="left"/>
        <w:rPr>
          <w:rFonts w:asciiTheme="minorHAnsi" w:hAnsiTheme="minorHAnsi" w:cs="Verdana"/>
          <w:b w:val="0"/>
        </w:rPr>
      </w:pPr>
      <w:r w:rsidRPr="002A130E">
        <w:rPr>
          <w:rFonts w:asciiTheme="minorHAnsi" w:hAnsiTheme="minorHAnsi" w:cs="Verdana"/>
          <w:b w:val="0"/>
        </w:rPr>
        <w:t xml:space="preserve"> </w:t>
      </w:r>
      <w:r w:rsidRPr="002A130E">
        <w:rPr>
          <w:rFonts w:asciiTheme="minorHAnsi" w:hAnsiTheme="minorHAnsi" w:cs="Verdana"/>
          <w:b w:val="0"/>
          <w:bCs/>
        </w:rPr>
        <w:t xml:space="preserve">                                        </w:t>
      </w:r>
    </w:p>
    <w:p w14:paraId="4922480B" w14:textId="77777777" w:rsidR="00657930" w:rsidRPr="002A130E" w:rsidRDefault="00657930" w:rsidP="00657930">
      <w:pPr>
        <w:pStyle w:val="BodyText"/>
        <w:spacing w:line="0" w:lineRule="atLeast"/>
        <w:jc w:val="left"/>
        <w:rPr>
          <w:rFonts w:asciiTheme="minorHAnsi" w:hAnsiTheme="minorHAnsi" w:cs="Verdana"/>
          <w:b w:val="0"/>
        </w:rPr>
      </w:pPr>
    </w:p>
    <w:p w14:paraId="4332A4B0" w14:textId="77777777" w:rsidR="00657930" w:rsidRPr="002A130E" w:rsidRDefault="00657930" w:rsidP="00657930">
      <w:pPr>
        <w:pStyle w:val="BodyText"/>
        <w:spacing w:line="360" w:lineRule="auto"/>
        <w:jc w:val="left"/>
        <w:rPr>
          <w:rFonts w:asciiTheme="minorHAnsi" w:hAnsiTheme="minorHAnsi" w:cs="Verdana"/>
          <w:b w:val="0"/>
        </w:rPr>
      </w:pPr>
      <w:r w:rsidRPr="002A130E">
        <w:rPr>
          <w:rFonts w:asciiTheme="minorHAnsi" w:hAnsiTheme="minorHAnsi" w:cs="Verdana"/>
        </w:rPr>
        <w:t>Project Description:</w:t>
      </w:r>
    </w:p>
    <w:p w14:paraId="08E4D3D9" w14:textId="77777777" w:rsidR="00657930" w:rsidRDefault="00657930" w:rsidP="00E03D51">
      <w:pPr>
        <w:spacing w:line="360" w:lineRule="auto"/>
        <w:rPr>
          <w:rFonts w:asciiTheme="minorHAnsi" w:hAnsiTheme="minorHAnsi" w:cs="Verdana"/>
        </w:rPr>
      </w:pPr>
      <w:r>
        <w:rPr>
          <w:rFonts w:asciiTheme="minorHAnsi" w:hAnsiTheme="minorHAnsi" w:cs="Verdana"/>
        </w:rPr>
        <w:t xml:space="preserve">  Cash advance is a feature to introduce a new screen where customer can transfer fund from credit card to BHD account. Bank employees are using CRM for on boarding, Account openings, Fund transfer, Alerts and Greeting the customers. It deals with existing and new bank customers. It is having 5 types of roles like </w:t>
      </w:r>
      <w:r w:rsidRPr="00F924F5">
        <w:rPr>
          <w:rFonts w:asciiTheme="minorHAnsi" w:hAnsiTheme="minorHAnsi" w:cs="Verdana"/>
        </w:rPr>
        <w:t>Front office</w:t>
      </w:r>
      <w:r>
        <w:rPr>
          <w:rFonts w:asciiTheme="minorHAnsi" w:hAnsiTheme="minorHAnsi" w:cs="Verdana"/>
        </w:rPr>
        <w:t xml:space="preserve">, Branch, ABC Phone, Teller and Back office.   </w:t>
      </w:r>
      <w:r w:rsidRPr="000232FA">
        <w:rPr>
          <w:rFonts w:asciiTheme="minorHAnsi" w:hAnsiTheme="minorHAnsi" w:cs="Verdana"/>
          <w:b/>
        </w:rPr>
        <w:t>M</w:t>
      </w:r>
      <w:r w:rsidRPr="00FE641C">
        <w:rPr>
          <w:rFonts w:asciiTheme="minorHAnsi" w:hAnsiTheme="minorHAnsi" w:cs="Verdana"/>
          <w:b/>
        </w:rPr>
        <w:t>BOL</w:t>
      </w:r>
      <w:r>
        <w:rPr>
          <w:rFonts w:asciiTheme="minorHAnsi" w:hAnsiTheme="minorHAnsi" w:cs="Verdana"/>
        </w:rPr>
        <w:t xml:space="preserve">- Mobile Bank Online. Modules like </w:t>
      </w:r>
      <w:proofErr w:type="spellStart"/>
      <w:r>
        <w:rPr>
          <w:rFonts w:asciiTheme="minorHAnsi" w:hAnsiTheme="minorHAnsi" w:cs="Verdana"/>
        </w:rPr>
        <w:t>eGift</w:t>
      </w:r>
      <w:proofErr w:type="spellEnd"/>
      <w:r>
        <w:rPr>
          <w:rFonts w:asciiTheme="minorHAnsi" w:hAnsiTheme="minorHAnsi" w:cs="Verdana"/>
        </w:rPr>
        <w:t xml:space="preserve"> cards, Donate to charity and life style.</w:t>
      </w:r>
    </w:p>
    <w:p w14:paraId="1280C4E6" w14:textId="77777777" w:rsidR="00E03D51" w:rsidRDefault="00E03D51" w:rsidP="00E03D51">
      <w:pPr>
        <w:spacing w:line="360" w:lineRule="auto"/>
        <w:rPr>
          <w:rFonts w:asciiTheme="minorHAnsi" w:hAnsiTheme="minorHAnsi" w:cs="Verdana"/>
        </w:rPr>
      </w:pPr>
    </w:p>
    <w:p w14:paraId="4D9FF27D" w14:textId="77777777" w:rsidR="00657930" w:rsidRPr="007D207B" w:rsidRDefault="00657930" w:rsidP="00657930">
      <w:pPr>
        <w:pStyle w:val="BodyText"/>
        <w:spacing w:line="360" w:lineRule="auto"/>
        <w:jc w:val="left"/>
        <w:rPr>
          <w:rFonts w:asciiTheme="minorHAnsi" w:hAnsiTheme="minorHAnsi" w:cs="Verdana"/>
          <w:b w:val="0"/>
          <w:u w:val="single"/>
        </w:rPr>
      </w:pPr>
      <w:r w:rsidRPr="007D207B">
        <w:rPr>
          <w:rFonts w:asciiTheme="minorHAnsi" w:hAnsiTheme="minorHAnsi" w:cs="Verdana"/>
          <w:u w:val="single"/>
        </w:rPr>
        <w:t>Responsibilities:</w:t>
      </w:r>
    </w:p>
    <w:p w14:paraId="0C268A44" w14:textId="77777777" w:rsidR="00657930" w:rsidRPr="002A130E" w:rsidRDefault="00657930" w:rsidP="00657930">
      <w:pPr>
        <w:pStyle w:val="BodyText"/>
        <w:numPr>
          <w:ilvl w:val="0"/>
          <w:numId w:val="28"/>
        </w:numPr>
        <w:spacing w:line="360" w:lineRule="auto"/>
        <w:jc w:val="left"/>
        <w:rPr>
          <w:rFonts w:asciiTheme="minorHAnsi" w:hAnsiTheme="minorHAnsi" w:cs="Verdana"/>
          <w:b w:val="0"/>
        </w:rPr>
      </w:pPr>
      <w:r w:rsidRPr="002A130E">
        <w:rPr>
          <w:rFonts w:asciiTheme="minorHAnsi" w:hAnsiTheme="minorHAnsi" w:cs="Verdana"/>
          <w:b w:val="0"/>
        </w:rPr>
        <w:t xml:space="preserve">Involved in </w:t>
      </w:r>
      <w:r w:rsidRPr="005B7AD8">
        <w:rPr>
          <w:rFonts w:asciiTheme="minorHAnsi" w:hAnsiTheme="minorHAnsi" w:cs="Verdana"/>
        </w:rPr>
        <w:t>Requirement analysis</w:t>
      </w:r>
      <w:r w:rsidRPr="002A130E">
        <w:rPr>
          <w:rFonts w:asciiTheme="minorHAnsi" w:hAnsiTheme="minorHAnsi" w:cs="Verdana"/>
          <w:b w:val="0"/>
        </w:rPr>
        <w:t xml:space="preserve"> and understand the criticality of the business from data perspective.</w:t>
      </w:r>
    </w:p>
    <w:p w14:paraId="3D9318E9" w14:textId="77777777" w:rsidR="00657930" w:rsidRDefault="00657930" w:rsidP="00657930">
      <w:pPr>
        <w:pStyle w:val="BodyText"/>
        <w:numPr>
          <w:ilvl w:val="0"/>
          <w:numId w:val="28"/>
        </w:numPr>
        <w:spacing w:line="360" w:lineRule="auto"/>
        <w:jc w:val="left"/>
        <w:rPr>
          <w:rFonts w:asciiTheme="minorHAnsi" w:hAnsiTheme="minorHAnsi" w:cs="Verdana"/>
          <w:b w:val="0"/>
        </w:rPr>
      </w:pPr>
      <w:r>
        <w:rPr>
          <w:rFonts w:asciiTheme="minorHAnsi" w:hAnsiTheme="minorHAnsi" w:cs="Verdana"/>
          <w:b w:val="0"/>
        </w:rPr>
        <w:t xml:space="preserve">Involved in </w:t>
      </w:r>
      <w:r w:rsidRPr="005B7AD8">
        <w:rPr>
          <w:rFonts w:asciiTheme="minorHAnsi" w:hAnsiTheme="minorHAnsi" w:cs="Verdana"/>
        </w:rPr>
        <w:t>Test Plan</w:t>
      </w:r>
      <w:r>
        <w:rPr>
          <w:rFonts w:asciiTheme="minorHAnsi" w:hAnsiTheme="minorHAnsi" w:cs="Verdana"/>
          <w:b w:val="0"/>
        </w:rPr>
        <w:t xml:space="preserve"> Preparations,</w:t>
      </w:r>
      <w:r w:rsidRPr="006A0C7D">
        <w:rPr>
          <w:rFonts w:asciiTheme="minorHAnsi" w:hAnsiTheme="minorHAnsi" w:cs="Verdana"/>
          <w:b w:val="0"/>
        </w:rPr>
        <w:t xml:space="preserve"> </w:t>
      </w:r>
      <w:r w:rsidRPr="00E03D51">
        <w:rPr>
          <w:rFonts w:asciiTheme="minorHAnsi" w:hAnsiTheme="minorHAnsi" w:cs="Verdana"/>
          <w:bCs/>
        </w:rPr>
        <w:t>E2E Testing</w:t>
      </w:r>
      <w:r>
        <w:rPr>
          <w:rFonts w:asciiTheme="minorHAnsi" w:hAnsiTheme="minorHAnsi" w:cs="Verdana"/>
          <w:b w:val="0"/>
        </w:rPr>
        <w:t xml:space="preserve">, </w:t>
      </w:r>
      <w:r w:rsidRPr="004E0CD0">
        <w:rPr>
          <w:rFonts w:asciiTheme="minorHAnsi" w:hAnsiTheme="minorHAnsi" w:cs="Verdana"/>
        </w:rPr>
        <w:t xml:space="preserve">UAT </w:t>
      </w:r>
      <w:r>
        <w:rPr>
          <w:rFonts w:asciiTheme="minorHAnsi" w:hAnsiTheme="minorHAnsi" w:cs="Verdana"/>
          <w:b w:val="0"/>
        </w:rPr>
        <w:t>Testing.</w:t>
      </w:r>
    </w:p>
    <w:p w14:paraId="4F2F840D" w14:textId="77777777" w:rsidR="00657930" w:rsidRDefault="00657930" w:rsidP="00657930">
      <w:pPr>
        <w:pStyle w:val="BodyText"/>
        <w:numPr>
          <w:ilvl w:val="0"/>
          <w:numId w:val="28"/>
        </w:numPr>
        <w:spacing w:line="360" w:lineRule="auto"/>
        <w:jc w:val="left"/>
        <w:rPr>
          <w:rFonts w:asciiTheme="minorHAnsi" w:hAnsiTheme="minorHAnsi" w:cs="Verdana"/>
          <w:b w:val="0"/>
        </w:rPr>
      </w:pPr>
      <w:r w:rsidRPr="002A130E">
        <w:rPr>
          <w:rFonts w:asciiTheme="minorHAnsi" w:hAnsiTheme="minorHAnsi" w:cs="Verdana"/>
          <w:b w:val="0"/>
        </w:rPr>
        <w:t xml:space="preserve">Involved in </w:t>
      </w:r>
      <w:r w:rsidRPr="005B7AD8">
        <w:rPr>
          <w:rFonts w:asciiTheme="minorHAnsi" w:hAnsiTheme="minorHAnsi" w:cs="Verdana"/>
        </w:rPr>
        <w:t>Agile scrum meeting</w:t>
      </w:r>
      <w:r w:rsidRPr="002A130E">
        <w:rPr>
          <w:rFonts w:asciiTheme="minorHAnsi" w:hAnsiTheme="minorHAnsi" w:cs="Verdana"/>
          <w:b w:val="0"/>
        </w:rPr>
        <w:t>/ stand up meeting and updating the status/issues/Progress of QA activities.</w:t>
      </w:r>
    </w:p>
    <w:p w14:paraId="6CE9C5A8" w14:textId="77777777" w:rsidR="00657930" w:rsidRDefault="00657930" w:rsidP="00657930">
      <w:pPr>
        <w:pStyle w:val="BodyText"/>
        <w:numPr>
          <w:ilvl w:val="0"/>
          <w:numId w:val="28"/>
        </w:numPr>
        <w:spacing w:line="360" w:lineRule="auto"/>
        <w:jc w:val="left"/>
        <w:rPr>
          <w:rFonts w:asciiTheme="minorHAnsi" w:hAnsiTheme="minorHAnsi" w:cs="Verdana"/>
          <w:b w:val="0"/>
        </w:rPr>
      </w:pPr>
      <w:r w:rsidRPr="006A0C7D">
        <w:rPr>
          <w:rFonts w:asciiTheme="minorHAnsi" w:hAnsiTheme="minorHAnsi" w:cs="Verdana"/>
          <w:b w:val="0"/>
        </w:rPr>
        <w:t>Responsible for test scenarios</w:t>
      </w:r>
      <w:r>
        <w:rPr>
          <w:rFonts w:asciiTheme="minorHAnsi" w:hAnsiTheme="minorHAnsi" w:cs="Verdana"/>
          <w:b w:val="0"/>
        </w:rPr>
        <w:t xml:space="preserve"> </w:t>
      </w:r>
      <w:r w:rsidRPr="006A0C7D">
        <w:rPr>
          <w:rFonts w:asciiTheme="minorHAnsi" w:hAnsiTheme="minorHAnsi" w:cs="Verdana"/>
          <w:b w:val="0"/>
        </w:rPr>
        <w:t>preparation, peer review, BAs review, and signoffs.</w:t>
      </w:r>
    </w:p>
    <w:p w14:paraId="5F509D30" w14:textId="77777777" w:rsidR="00657930" w:rsidRDefault="00657930" w:rsidP="00657930">
      <w:pPr>
        <w:pStyle w:val="BodyText"/>
        <w:numPr>
          <w:ilvl w:val="0"/>
          <w:numId w:val="28"/>
        </w:numPr>
        <w:spacing w:line="360" w:lineRule="auto"/>
        <w:jc w:val="left"/>
        <w:rPr>
          <w:rFonts w:asciiTheme="minorHAnsi" w:hAnsiTheme="minorHAnsi" w:cs="Verdana"/>
          <w:b w:val="0"/>
        </w:rPr>
      </w:pPr>
      <w:r w:rsidRPr="002A7D40">
        <w:rPr>
          <w:rFonts w:asciiTheme="minorHAnsi" w:hAnsiTheme="minorHAnsi" w:cs="Verdana"/>
          <w:b w:val="0"/>
        </w:rPr>
        <w:t>Drive the team to ensure no delays in test execution - By means of consistent coordination, follow ups and by providing hands on training to team.</w:t>
      </w:r>
    </w:p>
    <w:p w14:paraId="791B07C6" w14:textId="77777777" w:rsidR="00E03D51" w:rsidRDefault="00E03D51" w:rsidP="00E03D51">
      <w:pPr>
        <w:pStyle w:val="BodyText"/>
        <w:spacing w:line="360" w:lineRule="auto"/>
        <w:jc w:val="left"/>
        <w:rPr>
          <w:rFonts w:asciiTheme="minorHAnsi" w:hAnsiTheme="minorHAnsi" w:cs="Verdana"/>
          <w:b w:val="0"/>
        </w:rPr>
      </w:pPr>
    </w:p>
    <w:p w14:paraId="4EC1771C" w14:textId="77777777" w:rsidR="00657930" w:rsidRDefault="00657930" w:rsidP="00657930">
      <w:pPr>
        <w:pStyle w:val="Header"/>
        <w:rPr>
          <w:rFonts w:ascii="Verdana" w:hAnsi="Verdana" w:cs="Verdana"/>
        </w:rPr>
      </w:pPr>
    </w:p>
    <w:p w14:paraId="6F033DF1" w14:textId="77777777" w:rsidR="00657930" w:rsidRPr="002A130E" w:rsidRDefault="00657930" w:rsidP="00657930">
      <w:pPr>
        <w:pStyle w:val="Heading2"/>
        <w:ind w:left="576" w:hanging="576"/>
        <w:jc w:val="left"/>
        <w:rPr>
          <w:rFonts w:asciiTheme="minorHAnsi" w:hAnsiTheme="minorHAnsi" w:cs="Verdana"/>
          <w:b w:val="0"/>
          <w:lang w:val="it-IT"/>
        </w:rPr>
      </w:pPr>
      <w:r w:rsidRPr="002A130E">
        <w:rPr>
          <w:rFonts w:asciiTheme="minorHAnsi" w:hAnsiTheme="minorHAnsi" w:cs="Verdana"/>
          <w:b w:val="0"/>
          <w:bCs/>
          <w:lang w:val="it-IT"/>
        </w:rPr>
        <w:t xml:space="preserve">Company Name </w:t>
      </w:r>
      <w:r w:rsidRPr="002A130E">
        <w:rPr>
          <w:rFonts w:asciiTheme="minorHAnsi" w:hAnsiTheme="minorHAnsi" w:cs="Verdana"/>
          <w:bCs/>
          <w:lang w:val="it-IT"/>
        </w:rPr>
        <w:t xml:space="preserve">: </w:t>
      </w:r>
      <w:r>
        <w:rPr>
          <w:rFonts w:asciiTheme="minorHAnsi" w:hAnsiTheme="minorHAnsi" w:cs="Verdana"/>
          <w:bCs/>
          <w:sz w:val="22"/>
          <w:lang w:val="it-IT"/>
        </w:rPr>
        <w:t>ISC Global solution</w:t>
      </w:r>
      <w:r w:rsidRPr="006904B8">
        <w:rPr>
          <w:rFonts w:asciiTheme="minorHAnsi" w:hAnsiTheme="minorHAnsi" w:cs="Verdana"/>
          <w:bCs/>
          <w:sz w:val="22"/>
          <w:lang w:val="it-IT"/>
        </w:rPr>
        <w:t xml:space="preserve"> ,Chennai.India</w:t>
      </w:r>
      <w:r w:rsidRPr="006904B8">
        <w:rPr>
          <w:rFonts w:asciiTheme="minorHAnsi" w:hAnsiTheme="minorHAnsi" w:cs="Verdana"/>
          <w:b w:val="0"/>
          <w:sz w:val="22"/>
          <w:lang w:val="it-IT"/>
        </w:rPr>
        <w:t xml:space="preserve"> </w:t>
      </w:r>
    </w:p>
    <w:p w14:paraId="6A6C3F68" w14:textId="31316D80" w:rsidR="00657930" w:rsidRPr="002A130E" w:rsidRDefault="00657930" w:rsidP="00657930">
      <w:pPr>
        <w:pStyle w:val="Heading2"/>
        <w:ind w:left="576" w:hanging="576"/>
        <w:jc w:val="left"/>
        <w:rPr>
          <w:rFonts w:asciiTheme="minorHAnsi" w:hAnsiTheme="minorHAnsi" w:cs="Verdana"/>
          <w:b w:val="0"/>
        </w:rPr>
      </w:pPr>
      <w:r w:rsidRPr="002A130E">
        <w:rPr>
          <w:rFonts w:asciiTheme="minorHAnsi" w:hAnsiTheme="minorHAnsi" w:cs="Verdana"/>
          <w:b w:val="0"/>
        </w:rPr>
        <w:t xml:space="preserve">Designation  </w:t>
      </w:r>
      <w:r>
        <w:rPr>
          <w:rFonts w:asciiTheme="minorHAnsi" w:hAnsiTheme="minorHAnsi" w:cs="Verdana"/>
          <w:b w:val="0"/>
        </w:rPr>
        <w:t xml:space="preserve"> </w:t>
      </w:r>
      <w:r w:rsidRPr="002A130E">
        <w:rPr>
          <w:rFonts w:asciiTheme="minorHAnsi" w:hAnsiTheme="minorHAnsi" w:cs="Verdana"/>
          <w:b w:val="0"/>
        </w:rPr>
        <w:t xml:space="preserve">   </w:t>
      </w:r>
      <w:r>
        <w:rPr>
          <w:rFonts w:asciiTheme="minorHAnsi" w:hAnsiTheme="minorHAnsi" w:cs="Verdana"/>
          <w:b w:val="0"/>
        </w:rPr>
        <w:t xml:space="preserve"> </w:t>
      </w:r>
      <w:r w:rsidRPr="002A130E">
        <w:rPr>
          <w:rFonts w:asciiTheme="minorHAnsi" w:hAnsiTheme="minorHAnsi" w:cs="Verdana"/>
          <w:b w:val="0"/>
        </w:rPr>
        <w:t xml:space="preserve"> :</w:t>
      </w:r>
      <w:r w:rsidR="00F95975">
        <w:rPr>
          <w:rFonts w:asciiTheme="minorHAnsi" w:hAnsiTheme="minorHAnsi" w:cs="Verdana"/>
          <w:b w:val="0"/>
        </w:rPr>
        <w:t xml:space="preserve"> </w:t>
      </w:r>
      <w:proofErr w:type="gramStart"/>
      <w:r w:rsidR="00F95975">
        <w:rPr>
          <w:rFonts w:asciiTheme="minorHAnsi" w:hAnsiTheme="minorHAnsi" w:cs="Verdana"/>
          <w:b w:val="0"/>
        </w:rPr>
        <w:t xml:space="preserve">Senior </w:t>
      </w:r>
      <w:r w:rsidRPr="002A130E">
        <w:rPr>
          <w:rFonts w:asciiTheme="minorHAnsi" w:hAnsiTheme="minorHAnsi" w:cs="Verdana"/>
          <w:b w:val="0"/>
        </w:rPr>
        <w:t xml:space="preserve"> </w:t>
      </w:r>
      <w:r>
        <w:rPr>
          <w:rFonts w:asciiTheme="minorHAnsi" w:hAnsiTheme="minorHAnsi" w:cs="Verdana"/>
          <w:b w:val="0"/>
        </w:rPr>
        <w:t>Test</w:t>
      </w:r>
      <w:proofErr w:type="gramEnd"/>
      <w:r w:rsidRPr="002A130E">
        <w:rPr>
          <w:rFonts w:asciiTheme="minorHAnsi" w:hAnsiTheme="minorHAnsi" w:cs="Verdana"/>
          <w:b w:val="0"/>
        </w:rPr>
        <w:t xml:space="preserve"> Lead.</w:t>
      </w:r>
    </w:p>
    <w:p w14:paraId="55C97888" w14:textId="77777777" w:rsidR="00657930" w:rsidRPr="002A130E" w:rsidRDefault="00657930" w:rsidP="00657930">
      <w:pPr>
        <w:pStyle w:val="Heading2"/>
        <w:ind w:left="576" w:hanging="576"/>
        <w:jc w:val="left"/>
        <w:rPr>
          <w:rFonts w:asciiTheme="minorHAnsi" w:hAnsiTheme="minorHAnsi" w:cs="Verdana"/>
        </w:rPr>
      </w:pPr>
      <w:r w:rsidRPr="002A130E">
        <w:rPr>
          <w:rFonts w:asciiTheme="minorHAnsi" w:hAnsiTheme="minorHAnsi" w:cs="Verdana"/>
          <w:b w:val="0"/>
        </w:rPr>
        <w:t xml:space="preserve">Duration           </w:t>
      </w:r>
      <w:r>
        <w:rPr>
          <w:rFonts w:asciiTheme="minorHAnsi" w:hAnsiTheme="minorHAnsi" w:cs="Verdana"/>
          <w:b w:val="0"/>
        </w:rPr>
        <w:t xml:space="preserve"> </w:t>
      </w:r>
      <w:r w:rsidRPr="002A130E">
        <w:rPr>
          <w:rFonts w:asciiTheme="minorHAnsi" w:hAnsiTheme="minorHAnsi" w:cs="Verdana"/>
          <w:b w:val="0"/>
        </w:rPr>
        <w:t xml:space="preserve"> : </w:t>
      </w:r>
      <w:r>
        <w:rPr>
          <w:rFonts w:asciiTheme="minorHAnsi" w:hAnsiTheme="minorHAnsi" w:cs="Verdana"/>
          <w:b w:val="0"/>
        </w:rPr>
        <w:t>Dec 2022 to June 2024.</w:t>
      </w:r>
      <w:r w:rsidRPr="002A130E">
        <w:rPr>
          <w:rFonts w:asciiTheme="minorHAnsi" w:hAnsiTheme="minorHAnsi" w:cs="Verdana"/>
          <w:b w:val="0"/>
        </w:rPr>
        <w:t xml:space="preserve"> </w:t>
      </w:r>
      <w:r w:rsidRPr="002A130E">
        <w:rPr>
          <w:rFonts w:asciiTheme="minorHAnsi" w:hAnsiTheme="minorHAnsi" w:cs="Verdana"/>
          <w:b w:val="0"/>
          <w:bCs/>
        </w:rPr>
        <w:t xml:space="preserve">                                         </w:t>
      </w:r>
    </w:p>
    <w:p w14:paraId="2D21EDFF" w14:textId="77777777" w:rsidR="00657930" w:rsidRDefault="00657930" w:rsidP="00657930">
      <w:pPr>
        <w:rPr>
          <w:rFonts w:ascii="Verdana" w:hAnsi="Verdana" w:cs="Verdana"/>
        </w:rPr>
      </w:pPr>
    </w:p>
    <w:p w14:paraId="09B41B65" w14:textId="77777777" w:rsidR="00657930" w:rsidRPr="002A130E" w:rsidRDefault="00657930" w:rsidP="00657930">
      <w:pPr>
        <w:rPr>
          <w:rFonts w:asciiTheme="minorHAnsi" w:hAnsiTheme="minorHAnsi" w:cs="Verdana"/>
        </w:rPr>
      </w:pPr>
      <w:r w:rsidRPr="00F26E41">
        <w:rPr>
          <w:rFonts w:asciiTheme="minorHAnsi" w:hAnsiTheme="minorHAnsi" w:cs="Verdana"/>
        </w:rPr>
        <w:t>Applications</w:t>
      </w:r>
      <w:r>
        <w:rPr>
          <w:rFonts w:asciiTheme="minorHAnsi" w:hAnsiTheme="minorHAnsi" w:cs="Verdana"/>
          <w:b/>
        </w:rPr>
        <w:t xml:space="preserve">   </w:t>
      </w:r>
      <w:r w:rsidRPr="002A130E">
        <w:rPr>
          <w:rFonts w:asciiTheme="minorHAnsi" w:hAnsiTheme="minorHAnsi" w:cs="Verdana"/>
          <w:b/>
        </w:rPr>
        <w:tab/>
        <w:t xml:space="preserve">: </w:t>
      </w:r>
      <w:r>
        <w:rPr>
          <w:rFonts w:asciiTheme="minorHAnsi" w:hAnsiTheme="minorHAnsi" w:cs="Verdana"/>
          <w:b/>
        </w:rPr>
        <w:t>Arc Survey, E Commerce</w:t>
      </w:r>
    </w:p>
    <w:p w14:paraId="5D8B974E" w14:textId="196F9D22" w:rsidR="00657930" w:rsidRPr="002A130E" w:rsidRDefault="00657930" w:rsidP="00657930">
      <w:pPr>
        <w:pStyle w:val="BodyText"/>
        <w:jc w:val="left"/>
        <w:rPr>
          <w:rFonts w:asciiTheme="minorHAnsi" w:hAnsiTheme="minorHAnsi" w:cs="Verdana"/>
          <w:b w:val="0"/>
        </w:rPr>
      </w:pPr>
      <w:r>
        <w:rPr>
          <w:rFonts w:asciiTheme="minorHAnsi" w:hAnsiTheme="minorHAnsi" w:cs="Verdana"/>
          <w:b w:val="0"/>
        </w:rPr>
        <w:t>Client</w:t>
      </w:r>
      <w:r>
        <w:rPr>
          <w:rFonts w:asciiTheme="minorHAnsi" w:hAnsiTheme="minorHAnsi" w:cs="Verdana"/>
          <w:b w:val="0"/>
        </w:rPr>
        <w:tab/>
      </w:r>
      <w:r>
        <w:rPr>
          <w:rFonts w:asciiTheme="minorHAnsi" w:hAnsiTheme="minorHAnsi" w:cs="Verdana"/>
          <w:b w:val="0"/>
        </w:rPr>
        <w:tab/>
        <w:t>: Maverick Distribution.</w:t>
      </w:r>
      <w:r w:rsidR="00944DED">
        <w:rPr>
          <w:rFonts w:asciiTheme="minorHAnsi" w:hAnsiTheme="minorHAnsi" w:cs="Verdana"/>
          <w:b w:val="0"/>
        </w:rPr>
        <w:tab/>
      </w:r>
    </w:p>
    <w:p w14:paraId="4F386C38" w14:textId="77777777" w:rsidR="00657930" w:rsidRPr="002A130E" w:rsidRDefault="00657930" w:rsidP="00657930">
      <w:pPr>
        <w:pStyle w:val="BodyText"/>
        <w:jc w:val="left"/>
        <w:rPr>
          <w:rFonts w:asciiTheme="minorHAnsi" w:hAnsiTheme="minorHAnsi" w:cs="Verdana"/>
          <w:b w:val="0"/>
        </w:rPr>
      </w:pPr>
      <w:r>
        <w:rPr>
          <w:rFonts w:asciiTheme="minorHAnsi" w:hAnsiTheme="minorHAnsi" w:cs="Verdana"/>
          <w:b w:val="0"/>
        </w:rPr>
        <w:t>Team Size</w:t>
      </w:r>
      <w:r>
        <w:rPr>
          <w:rFonts w:asciiTheme="minorHAnsi" w:hAnsiTheme="minorHAnsi" w:cs="Verdana"/>
          <w:b w:val="0"/>
        </w:rPr>
        <w:tab/>
        <w:t>: 24</w:t>
      </w:r>
    </w:p>
    <w:p w14:paraId="429C74DD" w14:textId="77777777" w:rsidR="00657930" w:rsidRPr="002A130E" w:rsidRDefault="00657930" w:rsidP="00657930">
      <w:pPr>
        <w:pStyle w:val="BodyText"/>
        <w:spacing w:line="0" w:lineRule="atLeast"/>
        <w:jc w:val="left"/>
        <w:rPr>
          <w:rFonts w:asciiTheme="minorHAnsi" w:hAnsiTheme="minorHAnsi" w:cs="Verdana"/>
          <w:b w:val="0"/>
        </w:rPr>
      </w:pPr>
    </w:p>
    <w:p w14:paraId="073C17EF" w14:textId="77777777" w:rsidR="00657930" w:rsidRPr="007D207B" w:rsidRDefault="00657930" w:rsidP="00657930">
      <w:pPr>
        <w:pStyle w:val="BodyText"/>
        <w:spacing w:line="360" w:lineRule="auto"/>
        <w:jc w:val="left"/>
        <w:rPr>
          <w:rFonts w:asciiTheme="minorHAnsi" w:hAnsiTheme="minorHAnsi" w:cs="Verdana"/>
          <w:b w:val="0"/>
          <w:u w:val="single"/>
        </w:rPr>
      </w:pPr>
      <w:r w:rsidRPr="007D207B">
        <w:rPr>
          <w:rFonts w:asciiTheme="minorHAnsi" w:hAnsiTheme="minorHAnsi" w:cs="Verdana"/>
          <w:u w:val="single"/>
        </w:rPr>
        <w:t>Responsibilities:</w:t>
      </w:r>
    </w:p>
    <w:p w14:paraId="276ED08A" w14:textId="77777777" w:rsidR="00657930" w:rsidRDefault="00657930" w:rsidP="00657930">
      <w:pPr>
        <w:pStyle w:val="BodyText"/>
        <w:numPr>
          <w:ilvl w:val="0"/>
          <w:numId w:val="28"/>
        </w:numPr>
        <w:spacing w:line="360" w:lineRule="auto"/>
        <w:jc w:val="left"/>
        <w:rPr>
          <w:rFonts w:asciiTheme="minorHAnsi" w:hAnsiTheme="minorHAnsi" w:cs="Verdana"/>
          <w:b w:val="0"/>
        </w:rPr>
      </w:pPr>
      <w:r w:rsidRPr="00E415DB">
        <w:rPr>
          <w:rFonts w:asciiTheme="minorHAnsi" w:hAnsiTheme="minorHAnsi" w:cs="Verdana"/>
          <w:b w:val="0"/>
        </w:rPr>
        <w:t xml:space="preserve">Develop and implement comprehensive </w:t>
      </w:r>
      <w:r w:rsidRPr="00E415DB">
        <w:rPr>
          <w:rFonts w:asciiTheme="minorHAnsi" w:hAnsiTheme="minorHAnsi" w:cs="Verdana"/>
        </w:rPr>
        <w:t>test plans</w:t>
      </w:r>
      <w:r w:rsidRPr="00E415DB">
        <w:rPr>
          <w:rFonts w:asciiTheme="minorHAnsi" w:hAnsiTheme="minorHAnsi" w:cs="Verdana"/>
          <w:b w:val="0"/>
        </w:rPr>
        <w:t xml:space="preserve"> and strategies, ensuring alignment with project goals and timelines.</w:t>
      </w:r>
    </w:p>
    <w:p w14:paraId="6143181F" w14:textId="77777777" w:rsidR="00657930" w:rsidRPr="00E86E95" w:rsidRDefault="00657930" w:rsidP="00657930">
      <w:pPr>
        <w:pStyle w:val="BodyText"/>
        <w:numPr>
          <w:ilvl w:val="0"/>
          <w:numId w:val="28"/>
        </w:numPr>
        <w:spacing w:line="360" w:lineRule="auto"/>
        <w:jc w:val="left"/>
        <w:rPr>
          <w:rFonts w:asciiTheme="minorHAnsi" w:hAnsiTheme="minorHAnsi" w:cs="Verdana"/>
          <w:b w:val="0"/>
        </w:rPr>
      </w:pPr>
      <w:r w:rsidRPr="00E86E95">
        <w:rPr>
          <w:rFonts w:asciiTheme="minorHAnsi" w:hAnsiTheme="minorHAnsi" w:cs="Verdana"/>
          <w:b w:val="0"/>
        </w:rPr>
        <w:t xml:space="preserve">Collaborate with </w:t>
      </w:r>
      <w:r w:rsidRPr="00E415DB">
        <w:rPr>
          <w:rFonts w:asciiTheme="minorHAnsi" w:hAnsiTheme="minorHAnsi" w:cs="Verdana"/>
        </w:rPr>
        <w:t>cross-functional teams</w:t>
      </w:r>
      <w:r w:rsidRPr="00E86E95">
        <w:rPr>
          <w:rFonts w:asciiTheme="minorHAnsi" w:hAnsiTheme="minorHAnsi" w:cs="Verdana"/>
          <w:b w:val="0"/>
        </w:rPr>
        <w:t>, includin</w:t>
      </w:r>
      <w:r>
        <w:rPr>
          <w:rFonts w:asciiTheme="minorHAnsi" w:hAnsiTheme="minorHAnsi" w:cs="Verdana"/>
          <w:b w:val="0"/>
        </w:rPr>
        <w:t xml:space="preserve">g developers </w:t>
      </w:r>
      <w:r w:rsidRPr="00E86E95">
        <w:rPr>
          <w:rFonts w:asciiTheme="minorHAnsi" w:hAnsiTheme="minorHAnsi" w:cs="Verdana"/>
          <w:b w:val="0"/>
        </w:rPr>
        <w:t>and business analysts, to ensure timely delivery of high-quality products.</w:t>
      </w:r>
    </w:p>
    <w:p w14:paraId="66013CDE" w14:textId="77777777" w:rsidR="00657930" w:rsidRDefault="00657930" w:rsidP="00657930">
      <w:pPr>
        <w:pStyle w:val="BodyText"/>
        <w:numPr>
          <w:ilvl w:val="0"/>
          <w:numId w:val="28"/>
        </w:numPr>
        <w:spacing w:line="360" w:lineRule="auto"/>
        <w:jc w:val="left"/>
        <w:rPr>
          <w:rFonts w:asciiTheme="minorHAnsi" w:hAnsiTheme="minorHAnsi" w:cs="Verdana"/>
          <w:b w:val="0"/>
        </w:rPr>
      </w:pPr>
      <w:r w:rsidRPr="00E86E95">
        <w:rPr>
          <w:rFonts w:asciiTheme="minorHAnsi" w:hAnsiTheme="minorHAnsi" w:cs="Verdana"/>
          <w:b w:val="0"/>
        </w:rPr>
        <w:t xml:space="preserve">Coordinate all testing activities across phases including </w:t>
      </w:r>
      <w:r w:rsidRPr="00E415DB">
        <w:rPr>
          <w:rFonts w:asciiTheme="minorHAnsi" w:hAnsiTheme="minorHAnsi" w:cs="Verdana"/>
        </w:rPr>
        <w:t>test approach, test effort estimation</w:t>
      </w:r>
      <w:r w:rsidRPr="00E86E95">
        <w:rPr>
          <w:rFonts w:asciiTheme="minorHAnsi" w:hAnsiTheme="minorHAnsi" w:cs="Verdana"/>
          <w:b w:val="0"/>
        </w:rPr>
        <w:t>, and progress &amp; status reporting.</w:t>
      </w:r>
    </w:p>
    <w:p w14:paraId="58890828" w14:textId="77777777" w:rsidR="00657930" w:rsidRDefault="00657930" w:rsidP="00657930">
      <w:pPr>
        <w:pStyle w:val="BodyText"/>
        <w:numPr>
          <w:ilvl w:val="0"/>
          <w:numId w:val="28"/>
        </w:numPr>
        <w:spacing w:line="360" w:lineRule="auto"/>
        <w:jc w:val="left"/>
        <w:rPr>
          <w:rFonts w:asciiTheme="minorHAnsi" w:hAnsiTheme="minorHAnsi" w:cs="Verdana"/>
          <w:b w:val="0"/>
        </w:rPr>
      </w:pPr>
      <w:r w:rsidRPr="00E86E95">
        <w:rPr>
          <w:rFonts w:asciiTheme="minorHAnsi" w:hAnsiTheme="minorHAnsi" w:cs="Verdana"/>
          <w:b w:val="0"/>
        </w:rPr>
        <w:t>Provide guidance and coaching to team members on test management</w:t>
      </w:r>
      <w:r w:rsidRPr="00E415DB">
        <w:rPr>
          <w:rFonts w:asciiTheme="minorHAnsi" w:hAnsiTheme="minorHAnsi" w:cs="Verdana"/>
        </w:rPr>
        <w:t>, tools and methodologies</w:t>
      </w:r>
      <w:r>
        <w:rPr>
          <w:rFonts w:asciiTheme="minorHAnsi" w:hAnsiTheme="minorHAnsi" w:cs="Verdana"/>
        </w:rPr>
        <w:t>.</w:t>
      </w:r>
    </w:p>
    <w:p w14:paraId="1C0ADBDF" w14:textId="77777777" w:rsidR="00657930" w:rsidRDefault="00657930" w:rsidP="00657930">
      <w:pPr>
        <w:pStyle w:val="BodyText"/>
        <w:numPr>
          <w:ilvl w:val="0"/>
          <w:numId w:val="28"/>
        </w:numPr>
        <w:spacing w:line="360" w:lineRule="auto"/>
        <w:jc w:val="left"/>
        <w:rPr>
          <w:rFonts w:asciiTheme="minorHAnsi" w:hAnsiTheme="minorHAnsi" w:cs="Verdana"/>
          <w:b w:val="0"/>
        </w:rPr>
      </w:pPr>
      <w:r w:rsidRPr="00E86E95">
        <w:rPr>
          <w:rFonts w:asciiTheme="minorHAnsi" w:hAnsiTheme="minorHAnsi" w:cs="Verdana"/>
          <w:b w:val="0"/>
        </w:rPr>
        <w:t xml:space="preserve">Coordinate and execute testing activities, including Functional, Regression, </w:t>
      </w:r>
      <w:r w:rsidRPr="00FA58AF">
        <w:rPr>
          <w:rFonts w:asciiTheme="minorHAnsi" w:hAnsiTheme="minorHAnsi" w:cs="Verdana"/>
          <w:bCs/>
        </w:rPr>
        <w:t>Mobile Testing</w:t>
      </w:r>
      <w:r>
        <w:rPr>
          <w:rFonts w:asciiTheme="minorHAnsi" w:hAnsiTheme="minorHAnsi" w:cs="Verdana"/>
          <w:b w:val="0"/>
        </w:rPr>
        <w:t xml:space="preserve"> </w:t>
      </w:r>
      <w:r w:rsidRPr="00E86E95">
        <w:rPr>
          <w:rFonts w:asciiTheme="minorHAnsi" w:hAnsiTheme="minorHAnsi" w:cs="Verdana"/>
          <w:b w:val="0"/>
        </w:rPr>
        <w:t>and E2E testing.</w:t>
      </w:r>
    </w:p>
    <w:p w14:paraId="67A1BEB8" w14:textId="77777777" w:rsidR="00657930" w:rsidRDefault="00657930" w:rsidP="00657930">
      <w:pPr>
        <w:pStyle w:val="BodyText"/>
        <w:numPr>
          <w:ilvl w:val="0"/>
          <w:numId w:val="28"/>
        </w:numPr>
        <w:spacing w:line="360" w:lineRule="auto"/>
        <w:jc w:val="left"/>
        <w:rPr>
          <w:rFonts w:asciiTheme="minorHAnsi" w:hAnsiTheme="minorHAnsi" w:cs="Verdana"/>
          <w:b w:val="0"/>
        </w:rPr>
      </w:pPr>
      <w:r w:rsidRPr="006A0C7D">
        <w:rPr>
          <w:rFonts w:asciiTheme="minorHAnsi" w:hAnsiTheme="minorHAnsi" w:cs="Verdana"/>
          <w:b w:val="0"/>
        </w:rPr>
        <w:t xml:space="preserve">Involved in creating </w:t>
      </w:r>
      <w:r w:rsidRPr="006A0C7D">
        <w:rPr>
          <w:rFonts w:asciiTheme="minorHAnsi" w:hAnsiTheme="minorHAnsi" w:cs="Verdana"/>
        </w:rPr>
        <w:t>Traceability Matrix</w:t>
      </w:r>
      <w:r w:rsidRPr="006A0C7D">
        <w:rPr>
          <w:rFonts w:asciiTheme="minorHAnsi" w:hAnsiTheme="minorHAnsi" w:cs="Verdana"/>
          <w:b w:val="0"/>
        </w:rPr>
        <w:t xml:space="preserve">, </w:t>
      </w:r>
      <w:r w:rsidRPr="006A0C7D">
        <w:rPr>
          <w:rFonts w:asciiTheme="minorHAnsi" w:hAnsiTheme="minorHAnsi" w:cs="Verdana"/>
        </w:rPr>
        <w:t>Bug Report</w:t>
      </w:r>
      <w:r w:rsidRPr="006A0C7D">
        <w:rPr>
          <w:rFonts w:asciiTheme="minorHAnsi" w:hAnsiTheme="minorHAnsi" w:cs="Verdana"/>
          <w:b w:val="0"/>
        </w:rPr>
        <w:t xml:space="preserve">, </w:t>
      </w:r>
      <w:r>
        <w:rPr>
          <w:rFonts w:asciiTheme="minorHAnsi" w:hAnsiTheme="minorHAnsi" w:cs="Verdana"/>
        </w:rPr>
        <w:t>Defect triage meeting.</w:t>
      </w:r>
    </w:p>
    <w:p w14:paraId="431E8856" w14:textId="77777777" w:rsidR="00657930" w:rsidRDefault="00657930" w:rsidP="00657930">
      <w:pPr>
        <w:pStyle w:val="BodyText"/>
        <w:numPr>
          <w:ilvl w:val="0"/>
          <w:numId w:val="28"/>
        </w:numPr>
        <w:spacing w:line="360" w:lineRule="auto"/>
        <w:jc w:val="left"/>
        <w:rPr>
          <w:rFonts w:asciiTheme="minorHAnsi" w:hAnsiTheme="minorHAnsi" w:cs="Verdana"/>
          <w:b w:val="0"/>
        </w:rPr>
      </w:pPr>
      <w:r w:rsidRPr="006A0C7D">
        <w:rPr>
          <w:rFonts w:asciiTheme="minorHAnsi" w:hAnsiTheme="minorHAnsi" w:cs="Verdana"/>
          <w:b w:val="0"/>
        </w:rPr>
        <w:t xml:space="preserve">Responsible for </w:t>
      </w:r>
      <w:r>
        <w:rPr>
          <w:rFonts w:asciiTheme="minorHAnsi" w:hAnsiTheme="minorHAnsi" w:cs="Verdana"/>
          <w:b w:val="0"/>
        </w:rPr>
        <w:t>peer review, BAs review</w:t>
      </w:r>
      <w:r w:rsidRPr="006A0C7D">
        <w:rPr>
          <w:rFonts w:asciiTheme="minorHAnsi" w:hAnsiTheme="minorHAnsi" w:cs="Verdana"/>
          <w:b w:val="0"/>
        </w:rPr>
        <w:t xml:space="preserve"> and </w:t>
      </w:r>
      <w:r w:rsidRPr="00E415DB">
        <w:rPr>
          <w:rFonts w:asciiTheme="minorHAnsi" w:hAnsiTheme="minorHAnsi" w:cs="Verdana"/>
        </w:rPr>
        <w:t>signoffs</w:t>
      </w:r>
      <w:r w:rsidRPr="006A0C7D">
        <w:rPr>
          <w:rFonts w:asciiTheme="minorHAnsi" w:hAnsiTheme="minorHAnsi" w:cs="Verdana"/>
          <w:b w:val="0"/>
        </w:rPr>
        <w:t>.</w:t>
      </w:r>
    </w:p>
    <w:p w14:paraId="05612FE0" w14:textId="77777777" w:rsidR="00657930" w:rsidRDefault="00657930" w:rsidP="00657930">
      <w:pPr>
        <w:pStyle w:val="BodyText"/>
        <w:numPr>
          <w:ilvl w:val="0"/>
          <w:numId w:val="28"/>
        </w:numPr>
        <w:spacing w:line="360" w:lineRule="auto"/>
        <w:jc w:val="left"/>
        <w:rPr>
          <w:rFonts w:asciiTheme="minorHAnsi" w:hAnsiTheme="minorHAnsi" w:cs="Verdana"/>
          <w:b w:val="0"/>
        </w:rPr>
      </w:pPr>
      <w:r w:rsidRPr="00E415DB">
        <w:rPr>
          <w:rFonts w:asciiTheme="minorHAnsi" w:hAnsiTheme="minorHAnsi" w:cs="Verdana"/>
          <w:b w:val="0"/>
        </w:rPr>
        <w:t xml:space="preserve">Review </w:t>
      </w:r>
      <w:r w:rsidRPr="00E415DB">
        <w:rPr>
          <w:rFonts w:asciiTheme="minorHAnsi" w:hAnsiTheme="minorHAnsi" w:cs="Verdana"/>
        </w:rPr>
        <w:t>test deliverables</w:t>
      </w:r>
      <w:r w:rsidRPr="00E415DB">
        <w:rPr>
          <w:rFonts w:asciiTheme="minorHAnsi" w:hAnsiTheme="minorHAnsi" w:cs="Verdana"/>
          <w:b w:val="0"/>
        </w:rPr>
        <w:t>, provide feedback, and ensure adherence to testing standards and best practices.</w:t>
      </w:r>
    </w:p>
    <w:p w14:paraId="79239EB8" w14:textId="77777777" w:rsidR="00066552" w:rsidRDefault="00066552" w:rsidP="00066552">
      <w:pPr>
        <w:pStyle w:val="BodyText"/>
        <w:jc w:val="left"/>
        <w:rPr>
          <w:rFonts w:asciiTheme="minorHAnsi" w:hAnsiTheme="minorHAnsi" w:cs="Verdana"/>
          <w:b w:val="0"/>
        </w:rPr>
      </w:pPr>
    </w:p>
    <w:p w14:paraId="668D039C" w14:textId="77777777" w:rsidR="003B3DDF" w:rsidRPr="00BA5F4C" w:rsidRDefault="003B3DDF" w:rsidP="003B3DDF">
      <w:pPr>
        <w:widowControl w:val="0"/>
        <w:numPr>
          <w:ilvl w:val="12"/>
          <w:numId w:val="0"/>
        </w:numPr>
        <w:autoSpaceDE w:val="0"/>
        <w:autoSpaceDN w:val="0"/>
        <w:adjustRightInd w:val="0"/>
        <w:rPr>
          <w:rFonts w:asciiTheme="minorHAnsi" w:hAnsiTheme="minorHAnsi" w:cs="Calibri"/>
          <w:b/>
          <w:bCs/>
          <w:u w:val="single"/>
        </w:rPr>
      </w:pPr>
      <w:r w:rsidRPr="00BA5F4C">
        <w:rPr>
          <w:rFonts w:asciiTheme="minorHAnsi" w:hAnsiTheme="minorHAnsi" w:cs="Calibri"/>
          <w:b/>
          <w:bCs/>
          <w:u w:val="single"/>
        </w:rPr>
        <w:t>EDUCATION:</w:t>
      </w:r>
    </w:p>
    <w:p w14:paraId="4AD060CC" w14:textId="77777777" w:rsidR="003B3DDF" w:rsidRPr="00BA5F4C" w:rsidRDefault="003B3DDF" w:rsidP="003B3DDF">
      <w:pPr>
        <w:widowControl w:val="0"/>
        <w:numPr>
          <w:ilvl w:val="12"/>
          <w:numId w:val="0"/>
        </w:numPr>
        <w:autoSpaceDE w:val="0"/>
        <w:autoSpaceDN w:val="0"/>
        <w:adjustRightInd w:val="0"/>
        <w:rPr>
          <w:rFonts w:asciiTheme="minorHAnsi" w:hAnsiTheme="minorHAnsi" w:cs="Calibri"/>
          <w:b/>
          <w:bCs/>
        </w:rPr>
      </w:pPr>
    </w:p>
    <w:p w14:paraId="371E45E1" w14:textId="77777777" w:rsidR="00B47A0D" w:rsidRPr="00E75D48" w:rsidRDefault="003B3DDF" w:rsidP="006655BD">
      <w:pPr>
        <w:pStyle w:val="BodyText"/>
        <w:numPr>
          <w:ilvl w:val="0"/>
          <w:numId w:val="26"/>
        </w:numPr>
        <w:spacing w:line="360" w:lineRule="auto"/>
        <w:jc w:val="left"/>
        <w:rPr>
          <w:rFonts w:asciiTheme="minorHAnsi" w:hAnsiTheme="minorHAnsi" w:cs="Verdana"/>
          <w:b w:val="0"/>
        </w:rPr>
      </w:pPr>
      <w:r w:rsidRPr="006655BD">
        <w:rPr>
          <w:rFonts w:asciiTheme="minorHAnsi" w:hAnsiTheme="minorHAnsi" w:cs="Verdana"/>
        </w:rPr>
        <w:t>M.C.A</w:t>
      </w:r>
      <w:r w:rsidRPr="00E75D48">
        <w:rPr>
          <w:rFonts w:asciiTheme="minorHAnsi" w:hAnsiTheme="minorHAnsi" w:cs="Verdana"/>
          <w:b w:val="0"/>
        </w:rPr>
        <w:t xml:space="preserve"> from Nehru Memorial College, </w:t>
      </w:r>
      <w:proofErr w:type="spellStart"/>
      <w:r w:rsidR="006655BD" w:rsidRPr="006655BD">
        <w:rPr>
          <w:rFonts w:asciiTheme="minorHAnsi" w:hAnsiTheme="minorHAnsi" w:cs="Verdana"/>
          <w:b w:val="0"/>
        </w:rPr>
        <w:t>Bharathidasan</w:t>
      </w:r>
      <w:proofErr w:type="spellEnd"/>
      <w:r w:rsidRPr="00E75D48">
        <w:rPr>
          <w:rFonts w:asciiTheme="minorHAnsi" w:hAnsiTheme="minorHAnsi" w:cs="Verdana"/>
          <w:b w:val="0"/>
        </w:rPr>
        <w:t xml:space="preserve"> University</w:t>
      </w:r>
      <w:r w:rsidR="005043F2">
        <w:rPr>
          <w:rFonts w:asciiTheme="minorHAnsi" w:hAnsiTheme="minorHAnsi" w:cs="Verdana"/>
          <w:b w:val="0"/>
        </w:rPr>
        <w:t>.</w:t>
      </w:r>
      <w:r w:rsidR="00B47A0D" w:rsidRPr="00E75D48">
        <w:rPr>
          <w:rFonts w:asciiTheme="minorHAnsi" w:hAnsiTheme="minorHAnsi" w:cs="Verdana"/>
          <w:b w:val="0"/>
        </w:rPr>
        <w:t xml:space="preserve">  </w:t>
      </w:r>
    </w:p>
    <w:p w14:paraId="1F6BA56D" w14:textId="77777777" w:rsidR="00F641AA" w:rsidRPr="00727122" w:rsidRDefault="005043F2" w:rsidP="00727122">
      <w:pPr>
        <w:pStyle w:val="BodyText"/>
        <w:numPr>
          <w:ilvl w:val="0"/>
          <w:numId w:val="26"/>
        </w:numPr>
        <w:spacing w:line="360" w:lineRule="auto"/>
        <w:jc w:val="left"/>
        <w:rPr>
          <w:rFonts w:asciiTheme="minorHAnsi" w:hAnsiTheme="minorHAnsi" w:cs="Verdana"/>
        </w:rPr>
      </w:pPr>
      <w:r w:rsidRPr="00727122">
        <w:rPr>
          <w:rFonts w:asciiTheme="minorHAnsi" w:hAnsiTheme="minorHAnsi" w:cs="Verdana"/>
        </w:rPr>
        <w:t>B.Sc.</w:t>
      </w:r>
      <w:r w:rsidR="00B47A0D" w:rsidRPr="00727122">
        <w:rPr>
          <w:rFonts w:asciiTheme="minorHAnsi" w:hAnsiTheme="minorHAnsi" w:cs="Verdana"/>
        </w:rPr>
        <w:t xml:space="preserve"> (Computer Science</w:t>
      </w:r>
      <w:r w:rsidR="00B47A0D" w:rsidRPr="005043F2">
        <w:rPr>
          <w:rFonts w:asciiTheme="minorHAnsi" w:hAnsiTheme="minorHAnsi" w:cs="Verdana"/>
          <w:b w:val="0"/>
          <w:bCs/>
        </w:rPr>
        <w:t xml:space="preserve">) from Nehru Memorial College, </w:t>
      </w:r>
      <w:proofErr w:type="spellStart"/>
      <w:r w:rsidR="006655BD" w:rsidRPr="005043F2">
        <w:rPr>
          <w:rFonts w:asciiTheme="minorHAnsi" w:hAnsiTheme="minorHAnsi" w:cs="Verdana"/>
          <w:b w:val="0"/>
          <w:bCs/>
        </w:rPr>
        <w:t>Bharathidasan</w:t>
      </w:r>
      <w:proofErr w:type="spellEnd"/>
      <w:r w:rsidR="00B47A0D" w:rsidRPr="005043F2">
        <w:rPr>
          <w:rFonts w:asciiTheme="minorHAnsi" w:hAnsiTheme="minorHAnsi" w:cs="Verdana"/>
          <w:b w:val="0"/>
          <w:bCs/>
        </w:rPr>
        <w:t xml:space="preserve"> University</w:t>
      </w:r>
      <w:r>
        <w:rPr>
          <w:rFonts w:asciiTheme="minorHAnsi" w:hAnsiTheme="minorHAnsi" w:cs="Verdana"/>
          <w:b w:val="0"/>
          <w:bCs/>
        </w:rPr>
        <w:t>.</w:t>
      </w:r>
    </w:p>
    <w:sectPr w:rsidR="00F641AA" w:rsidRPr="00727122" w:rsidSect="00E66096">
      <w:headerReference w:type="default" r:id="rId9"/>
      <w:footerReference w:type="default" r:id="rId10"/>
      <w:pgSz w:w="11906" w:h="16838"/>
      <w:pgMar w:top="360" w:right="720" w:bottom="720" w:left="720" w:header="120" w:footer="720" w:gutter="0"/>
      <w:pgBorders>
        <w:top w:val="single" w:sz="4" w:space="11" w:color="000000"/>
        <w:left w:val="single" w:sz="4" w:space="31" w:color="000000"/>
        <w:bottom w:val="single" w:sz="4" w:space="11" w:color="000000"/>
        <w:right w:val="single" w:sz="4" w:space="19"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4E488C" w14:textId="77777777" w:rsidR="00EC346C" w:rsidRDefault="00EC346C">
      <w:r>
        <w:separator/>
      </w:r>
    </w:p>
  </w:endnote>
  <w:endnote w:type="continuationSeparator" w:id="0">
    <w:p w14:paraId="780F1F1C" w14:textId="77777777" w:rsidR="00EC346C" w:rsidRDefault="00EC3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swiss"/>
    <w:pitch w:val="variable"/>
    <w:sig w:usb0="00000003" w:usb1="0200E0A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0B0255" w14:textId="7508A8A7" w:rsidR="00F641AA" w:rsidRDefault="00F641AA">
    <w:pPr>
      <w:pStyle w:val="Footer"/>
      <w:jc w:val="center"/>
    </w:pPr>
    <w:r>
      <w:rPr>
        <w:sz w:val="18"/>
      </w:rPr>
      <w:t xml:space="preserve">Page </w:t>
    </w:r>
    <w:r w:rsidR="00471FE8">
      <w:rPr>
        <w:sz w:val="18"/>
      </w:rPr>
      <w:fldChar w:fldCharType="begin"/>
    </w:r>
    <w:r>
      <w:rPr>
        <w:sz w:val="18"/>
      </w:rPr>
      <w:instrText xml:space="preserve"> PAGE </w:instrText>
    </w:r>
    <w:r w:rsidR="00471FE8">
      <w:rPr>
        <w:sz w:val="18"/>
      </w:rPr>
      <w:fldChar w:fldCharType="separate"/>
    </w:r>
    <w:r w:rsidR="00944DED">
      <w:rPr>
        <w:noProof/>
        <w:sz w:val="18"/>
      </w:rPr>
      <w:t>1</w:t>
    </w:r>
    <w:r w:rsidR="00471FE8">
      <w:rPr>
        <w:sz w:val="18"/>
      </w:rPr>
      <w:fldChar w:fldCharType="end"/>
    </w:r>
    <w:r>
      <w:rPr>
        <w:sz w:val="18"/>
      </w:rPr>
      <w:t xml:space="preserve"> of </w:t>
    </w:r>
    <w:r w:rsidR="00471FE8">
      <w:rPr>
        <w:sz w:val="18"/>
      </w:rPr>
      <w:fldChar w:fldCharType="begin"/>
    </w:r>
    <w:r>
      <w:rPr>
        <w:sz w:val="18"/>
      </w:rPr>
      <w:instrText xml:space="preserve"> NUMPAGES \*Arabic </w:instrText>
    </w:r>
    <w:r w:rsidR="00471FE8">
      <w:rPr>
        <w:sz w:val="18"/>
      </w:rPr>
      <w:fldChar w:fldCharType="separate"/>
    </w:r>
    <w:r w:rsidR="00944DED">
      <w:rPr>
        <w:noProof/>
        <w:sz w:val="18"/>
      </w:rPr>
      <w:t>3</w:t>
    </w:r>
    <w:r w:rsidR="00471FE8">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B24FD5" w14:textId="77777777" w:rsidR="00EC346C" w:rsidRDefault="00EC346C">
      <w:r>
        <w:separator/>
      </w:r>
    </w:p>
  </w:footnote>
  <w:footnote w:type="continuationSeparator" w:id="0">
    <w:p w14:paraId="00206B90" w14:textId="77777777" w:rsidR="00EC346C" w:rsidRDefault="00EC34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6CB87D" w14:textId="77777777" w:rsidR="00F641AA" w:rsidRDefault="00F641AA" w:rsidP="007352D8">
    <w:pPr>
      <w:pStyle w:val="Header"/>
      <w:tabs>
        <w:tab w:val="right" w:pos="9360"/>
      </w:tabs>
      <w:spacing w:line="240" w:lineRule="atLeast"/>
      <w:rPr>
        <w:noProof/>
        <w:lang w:val="en-US" w:eastAsia="en-US"/>
      </w:rPr>
    </w:pPr>
    <w:r w:rsidRPr="007352D8">
      <w:rPr>
        <w:noProof/>
        <w:lang w:val="en-US" w:eastAsia="en-US"/>
      </w:rPr>
      <w:t xml:space="preserve"> </w:t>
    </w:r>
    <w:r>
      <w:rPr>
        <w:noProof/>
        <w:lang w:val="en-US" w:eastAsia="en-US"/>
      </w:rPr>
      <w:t xml:space="preserve">                                                                                                                                                           </w:t>
    </w:r>
  </w:p>
  <w:p w14:paraId="52EE74D1" w14:textId="77777777" w:rsidR="00F641AA" w:rsidRPr="007352D8" w:rsidRDefault="00F641AA" w:rsidP="007352D8">
    <w:pPr>
      <w:pStyle w:val="Header"/>
      <w:tabs>
        <w:tab w:val="right" w:pos="9360"/>
      </w:tabs>
      <w:spacing w:line="0" w:lineRule="atLeast"/>
    </w:pPr>
    <w:r>
      <w:rPr>
        <w:rFonts w:ascii="Verdana" w:hAnsi="Verdana"/>
        <w:b/>
        <w:bCs/>
        <w:color w:val="7030A0"/>
        <w:shd w:val="clear" w:color="auto" w:fill="FFFFFF"/>
      </w:rPr>
      <w:t xml:space="preserve">                                                                                                                </w:t>
    </w:r>
  </w:p>
  <w:p w14:paraId="210454DD" w14:textId="77777777" w:rsidR="00F641AA" w:rsidRDefault="00F641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3A88CC44"/>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FE"/>
    <w:multiLevelType w:val="singleLevel"/>
    <w:tmpl w:val="DD48B898"/>
    <w:lvl w:ilvl="0">
      <w:numFmt w:val="bullet"/>
      <w:lvlText w:val="*"/>
      <w:lvlJc w:val="left"/>
      <w:pPr>
        <w:ind w:left="0" w:firstLine="0"/>
      </w:pPr>
    </w:lvl>
  </w:abstractNum>
  <w:abstractNum w:abstractNumId="2"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2"/>
    <w:multiLevelType w:val="multilevel"/>
    <w:tmpl w:val="00000002"/>
    <w:name w:val="WW8Num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pStyle w:val="Heading9"/>
      <w:suff w:val="nothing"/>
      <w:lvlText w:val=""/>
      <w:lvlJc w:val="left"/>
      <w:pPr>
        <w:tabs>
          <w:tab w:val="num" w:pos="0"/>
        </w:tabs>
        <w:ind w:left="1584" w:hanging="1584"/>
      </w:pPr>
    </w:lvl>
  </w:abstractNum>
  <w:abstractNum w:abstractNumId="4" w15:restartNumberingAfterBreak="0">
    <w:nsid w:val="00000003"/>
    <w:multiLevelType w:val="singleLevel"/>
    <w:tmpl w:val="00000003"/>
    <w:name w:val="WW8Num2"/>
    <w:lvl w:ilvl="0">
      <w:start w:val="1"/>
      <w:numFmt w:val="bullet"/>
      <w:pStyle w:val="ListBullet2"/>
      <w:lvlText w:val=""/>
      <w:lvlJc w:val="left"/>
      <w:pPr>
        <w:tabs>
          <w:tab w:val="num" w:pos="720"/>
        </w:tabs>
        <w:ind w:left="720" w:hanging="360"/>
      </w:pPr>
      <w:rPr>
        <w:rFonts w:ascii="Symbol" w:hAnsi="Symbol" w:cs="Symbol"/>
      </w:rPr>
    </w:lvl>
  </w:abstractNum>
  <w:abstractNum w:abstractNumId="5" w15:restartNumberingAfterBreak="0">
    <w:nsid w:val="00000004"/>
    <w:multiLevelType w:val="singleLevel"/>
    <w:tmpl w:val="00000004"/>
    <w:name w:val="WW8Num3"/>
    <w:lvl w:ilvl="0">
      <w:start w:val="1"/>
      <w:numFmt w:val="bullet"/>
      <w:lvlText w:val=""/>
      <w:lvlJc w:val="left"/>
      <w:pPr>
        <w:tabs>
          <w:tab w:val="num" w:pos="720"/>
        </w:tabs>
        <w:ind w:left="720" w:hanging="360"/>
      </w:pPr>
      <w:rPr>
        <w:rFonts w:ascii="Wingdings" w:hAnsi="Wingdings" w:cs="Wingdings"/>
      </w:rPr>
    </w:lvl>
  </w:abstractNum>
  <w:abstractNum w:abstractNumId="6" w15:restartNumberingAfterBreak="0">
    <w:nsid w:val="00000005"/>
    <w:multiLevelType w:val="singleLevel"/>
    <w:tmpl w:val="00000005"/>
    <w:name w:val="WW8Num4"/>
    <w:lvl w:ilvl="0">
      <w:start w:val="1"/>
      <w:numFmt w:val="bullet"/>
      <w:lvlText w:val=""/>
      <w:lvlJc w:val="left"/>
      <w:pPr>
        <w:tabs>
          <w:tab w:val="num" w:pos="360"/>
        </w:tabs>
        <w:ind w:left="360" w:hanging="360"/>
      </w:pPr>
      <w:rPr>
        <w:rFonts w:ascii="Wingdings" w:hAnsi="Wingdings" w:cs="Wingdings"/>
      </w:rPr>
    </w:lvl>
  </w:abstractNum>
  <w:abstractNum w:abstractNumId="7" w15:restartNumberingAfterBreak="0">
    <w:nsid w:val="00000006"/>
    <w:multiLevelType w:val="singleLevel"/>
    <w:tmpl w:val="00000006"/>
    <w:name w:val="WW8Num5"/>
    <w:lvl w:ilvl="0">
      <w:start w:val="1"/>
      <w:numFmt w:val="bullet"/>
      <w:pStyle w:val="ListBullet"/>
      <w:lvlText w:val=""/>
      <w:lvlJc w:val="left"/>
      <w:pPr>
        <w:tabs>
          <w:tab w:val="num" w:pos="360"/>
        </w:tabs>
        <w:ind w:left="360" w:hanging="360"/>
      </w:pPr>
      <w:rPr>
        <w:rFonts w:ascii="Symbol" w:hAnsi="Symbol" w:cs="Symbol"/>
      </w:rPr>
    </w:lvl>
  </w:abstractNum>
  <w:abstractNum w:abstractNumId="8" w15:restartNumberingAfterBreak="0">
    <w:nsid w:val="00000007"/>
    <w:multiLevelType w:val="singleLevel"/>
    <w:tmpl w:val="00000007"/>
    <w:name w:val="WW8Num6"/>
    <w:lvl w:ilvl="0">
      <w:start w:val="1"/>
      <w:numFmt w:val="bullet"/>
      <w:lvlText w:val=""/>
      <w:lvlJc w:val="left"/>
      <w:pPr>
        <w:tabs>
          <w:tab w:val="num" w:pos="720"/>
        </w:tabs>
        <w:ind w:left="720" w:hanging="360"/>
      </w:pPr>
      <w:rPr>
        <w:rFonts w:ascii="Wingdings" w:hAnsi="Wingdings" w:cs="Wingdings"/>
      </w:rPr>
    </w:lvl>
  </w:abstractNum>
  <w:abstractNum w:abstractNumId="9" w15:restartNumberingAfterBreak="0">
    <w:nsid w:val="00000008"/>
    <w:multiLevelType w:val="singleLevel"/>
    <w:tmpl w:val="00000008"/>
    <w:name w:val="WW8Num11"/>
    <w:lvl w:ilvl="0">
      <w:start w:val="1"/>
      <w:numFmt w:val="bullet"/>
      <w:lvlText w:val=""/>
      <w:lvlJc w:val="left"/>
      <w:pPr>
        <w:tabs>
          <w:tab w:val="num" w:pos="0"/>
        </w:tabs>
        <w:ind w:left="720" w:hanging="360"/>
      </w:pPr>
      <w:rPr>
        <w:rFonts w:ascii="Wingdings" w:hAnsi="Wingdings" w:cs="Wingdings"/>
      </w:rPr>
    </w:lvl>
  </w:abstractNum>
  <w:abstractNum w:abstractNumId="10" w15:restartNumberingAfterBreak="0">
    <w:nsid w:val="00000009"/>
    <w:multiLevelType w:val="singleLevel"/>
    <w:tmpl w:val="00000009"/>
    <w:name w:val="WW8Num12"/>
    <w:lvl w:ilvl="0">
      <w:start w:val="1"/>
      <w:numFmt w:val="bullet"/>
      <w:lvlText w:val=""/>
      <w:lvlJc w:val="left"/>
      <w:pPr>
        <w:tabs>
          <w:tab w:val="num" w:pos="0"/>
        </w:tabs>
        <w:ind w:left="720" w:hanging="360"/>
      </w:pPr>
      <w:rPr>
        <w:rFonts w:ascii="Wingdings" w:hAnsi="Wingdings" w:cs="Wingdings"/>
        <w:sz w:val="20"/>
        <w:szCs w:val="20"/>
        <w:lang w:val="en-GB"/>
      </w:rPr>
    </w:lvl>
  </w:abstractNum>
  <w:abstractNum w:abstractNumId="11" w15:restartNumberingAfterBreak="0">
    <w:nsid w:val="0000000A"/>
    <w:multiLevelType w:val="singleLevel"/>
    <w:tmpl w:val="0000000A"/>
    <w:name w:val="WW8Num13"/>
    <w:lvl w:ilvl="0">
      <w:start w:val="1"/>
      <w:numFmt w:val="bullet"/>
      <w:lvlText w:val=""/>
      <w:lvlJc w:val="left"/>
      <w:pPr>
        <w:tabs>
          <w:tab w:val="num" w:pos="0"/>
        </w:tabs>
        <w:ind w:left="990" w:hanging="360"/>
      </w:pPr>
      <w:rPr>
        <w:rFonts w:ascii="Symbol" w:hAnsi="Symbol" w:cs="Symbol"/>
      </w:rPr>
    </w:lvl>
  </w:abstractNum>
  <w:abstractNum w:abstractNumId="12" w15:restartNumberingAfterBreak="0">
    <w:nsid w:val="0000000B"/>
    <w:multiLevelType w:val="singleLevel"/>
    <w:tmpl w:val="0000000B"/>
    <w:name w:val="WW8Num14"/>
    <w:lvl w:ilvl="0">
      <w:start w:val="1"/>
      <w:numFmt w:val="bullet"/>
      <w:lvlText w:val=""/>
      <w:lvlJc w:val="left"/>
      <w:pPr>
        <w:tabs>
          <w:tab w:val="num" w:pos="0"/>
        </w:tabs>
        <w:ind w:left="720" w:hanging="360"/>
      </w:pPr>
      <w:rPr>
        <w:rFonts w:ascii="Wingdings" w:hAnsi="Wingdings" w:cs="Wingdings"/>
      </w:rPr>
    </w:lvl>
  </w:abstractNum>
  <w:abstractNum w:abstractNumId="13" w15:restartNumberingAfterBreak="0">
    <w:nsid w:val="0000000D"/>
    <w:multiLevelType w:val="hybridMultilevel"/>
    <w:tmpl w:val="0E80A6E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0711C69"/>
    <w:multiLevelType w:val="hybridMultilevel"/>
    <w:tmpl w:val="1D7EB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0D6F30"/>
    <w:multiLevelType w:val="hybridMultilevel"/>
    <w:tmpl w:val="C0E0C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BE5E7B"/>
    <w:multiLevelType w:val="multilevel"/>
    <w:tmpl w:val="DD14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3255C4"/>
    <w:multiLevelType w:val="hybridMultilevel"/>
    <w:tmpl w:val="24A661DE"/>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6E7773A"/>
    <w:multiLevelType w:val="hybridMultilevel"/>
    <w:tmpl w:val="84F29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127B94"/>
    <w:multiLevelType w:val="hybridMultilevel"/>
    <w:tmpl w:val="5B44BD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D3C65B6"/>
    <w:multiLevelType w:val="hybridMultilevel"/>
    <w:tmpl w:val="ADD42C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5494D7C"/>
    <w:multiLevelType w:val="multilevel"/>
    <w:tmpl w:val="729072E2"/>
    <w:lvl w:ilvl="0">
      <w:start w:val="1"/>
      <w:numFmt w:val="bullet"/>
      <w:lvlText w:val=""/>
      <w:lvlJc w:val="left"/>
      <w:pPr>
        <w:ind w:left="360" w:hanging="360"/>
      </w:pPr>
      <w:rPr>
        <w:rFonts w:ascii="Wingdings" w:hAnsi="Wingdings"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2" w15:restartNumberingAfterBreak="0">
    <w:nsid w:val="49DE0F1E"/>
    <w:multiLevelType w:val="multilevel"/>
    <w:tmpl w:val="3D6E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BC48FB"/>
    <w:multiLevelType w:val="hybridMultilevel"/>
    <w:tmpl w:val="0CBAB7A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475506D"/>
    <w:multiLevelType w:val="hybridMultilevel"/>
    <w:tmpl w:val="5A2E11C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2C41A6E"/>
    <w:multiLevelType w:val="hybridMultilevel"/>
    <w:tmpl w:val="00000002"/>
    <w:lvl w:ilvl="0" w:tplc="83A000FA">
      <w:start w:val="1"/>
      <w:numFmt w:val="bullet"/>
      <w:lvlText w:val="●"/>
      <w:lvlJc w:val="left"/>
      <w:pPr>
        <w:tabs>
          <w:tab w:val="left" w:pos="720"/>
        </w:tabs>
        <w:ind w:left="720" w:hanging="360"/>
      </w:pPr>
      <w:rPr>
        <w:rFonts w:ascii="Verdana" w:eastAsia="Verdana" w:hAnsi="Verdana" w:cs="Verdana"/>
        <w:b w:val="0"/>
        <w:bCs w:val="0"/>
        <w:i w:val="0"/>
        <w:iCs w:val="0"/>
        <w:color w:val="000000"/>
        <w:sz w:val="20"/>
        <w:szCs w:val="20"/>
        <w:u w:val="none"/>
      </w:rPr>
    </w:lvl>
    <w:lvl w:ilvl="1" w:tplc="B07039B0">
      <w:start w:val="1"/>
      <w:numFmt w:val="decimal"/>
      <w:lvlText w:val="%2."/>
      <w:lvlJc w:val="left"/>
      <w:pPr>
        <w:tabs>
          <w:tab w:val="left" w:pos="1440"/>
        </w:tabs>
        <w:ind w:left="1440" w:hanging="360"/>
      </w:pPr>
      <w:rPr>
        <w:rFonts w:ascii="Times New Roman" w:eastAsia="Times New Roman" w:hAnsi="Times New Roman" w:cs="Times New Roman"/>
        <w:b w:val="0"/>
        <w:bCs w:val="0"/>
        <w:i w:val="0"/>
        <w:iCs w:val="0"/>
        <w:color w:val="000000"/>
        <w:sz w:val="20"/>
        <w:szCs w:val="20"/>
        <w:u w:val="none"/>
      </w:rPr>
    </w:lvl>
    <w:lvl w:ilvl="2" w:tplc="8CA29778">
      <w:start w:val="1"/>
      <w:numFmt w:val="decimal"/>
      <w:lvlText w:val="%3."/>
      <w:lvlJc w:val="right"/>
      <w:pPr>
        <w:tabs>
          <w:tab w:val="left" w:pos="2160"/>
        </w:tabs>
        <w:ind w:left="2160" w:hanging="180"/>
      </w:pPr>
      <w:rPr>
        <w:rFonts w:ascii="Times New Roman" w:eastAsia="Times New Roman" w:hAnsi="Times New Roman" w:cs="Times New Roman"/>
        <w:b w:val="0"/>
        <w:bCs w:val="0"/>
        <w:i w:val="0"/>
        <w:iCs w:val="0"/>
        <w:color w:val="000000"/>
        <w:sz w:val="20"/>
        <w:szCs w:val="20"/>
        <w:u w:val="none"/>
      </w:rPr>
    </w:lvl>
    <w:lvl w:ilvl="3" w:tplc="5964EED6">
      <w:start w:val="1"/>
      <w:numFmt w:val="decimal"/>
      <w:lvlText w:val="%4."/>
      <w:lvlJc w:val="left"/>
      <w:pPr>
        <w:tabs>
          <w:tab w:val="left" w:pos="2880"/>
        </w:tabs>
        <w:ind w:left="2880" w:hanging="360"/>
      </w:pPr>
      <w:rPr>
        <w:rFonts w:ascii="Times New Roman" w:eastAsia="Times New Roman" w:hAnsi="Times New Roman" w:cs="Times New Roman"/>
        <w:b w:val="0"/>
        <w:bCs w:val="0"/>
        <w:i w:val="0"/>
        <w:iCs w:val="0"/>
        <w:color w:val="000000"/>
        <w:sz w:val="20"/>
        <w:szCs w:val="20"/>
        <w:u w:val="none"/>
      </w:rPr>
    </w:lvl>
    <w:lvl w:ilvl="4" w:tplc="192E758E">
      <w:start w:val="1"/>
      <w:numFmt w:val="decimal"/>
      <w:lvlText w:val="%5."/>
      <w:lvlJc w:val="left"/>
      <w:pPr>
        <w:tabs>
          <w:tab w:val="left" w:pos="3600"/>
        </w:tabs>
        <w:ind w:left="3600" w:hanging="360"/>
      </w:pPr>
      <w:rPr>
        <w:rFonts w:ascii="Times New Roman" w:eastAsia="Times New Roman" w:hAnsi="Times New Roman" w:cs="Times New Roman"/>
        <w:b w:val="0"/>
        <w:bCs w:val="0"/>
        <w:i w:val="0"/>
        <w:iCs w:val="0"/>
        <w:color w:val="000000"/>
        <w:sz w:val="20"/>
        <w:szCs w:val="20"/>
        <w:u w:val="none"/>
      </w:rPr>
    </w:lvl>
    <w:lvl w:ilvl="5" w:tplc="597095DA">
      <w:start w:val="1"/>
      <w:numFmt w:val="decimal"/>
      <w:lvlText w:val="%6."/>
      <w:lvlJc w:val="right"/>
      <w:pPr>
        <w:tabs>
          <w:tab w:val="left" w:pos="4320"/>
        </w:tabs>
        <w:ind w:left="4320" w:hanging="180"/>
      </w:pPr>
      <w:rPr>
        <w:rFonts w:ascii="Times New Roman" w:eastAsia="Times New Roman" w:hAnsi="Times New Roman" w:cs="Times New Roman"/>
        <w:b w:val="0"/>
        <w:bCs w:val="0"/>
        <w:i w:val="0"/>
        <w:iCs w:val="0"/>
        <w:color w:val="000000"/>
        <w:sz w:val="20"/>
        <w:szCs w:val="20"/>
        <w:u w:val="none"/>
      </w:rPr>
    </w:lvl>
    <w:lvl w:ilvl="6" w:tplc="42BE0118">
      <w:start w:val="1"/>
      <w:numFmt w:val="decimal"/>
      <w:lvlText w:val="%7."/>
      <w:lvlJc w:val="left"/>
      <w:pPr>
        <w:tabs>
          <w:tab w:val="left" w:pos="5040"/>
        </w:tabs>
        <w:ind w:left="5040" w:hanging="360"/>
      </w:pPr>
      <w:rPr>
        <w:rFonts w:ascii="Times New Roman" w:eastAsia="Times New Roman" w:hAnsi="Times New Roman" w:cs="Times New Roman"/>
        <w:b w:val="0"/>
        <w:bCs w:val="0"/>
        <w:i w:val="0"/>
        <w:iCs w:val="0"/>
        <w:color w:val="000000"/>
        <w:sz w:val="20"/>
        <w:szCs w:val="20"/>
        <w:u w:val="none"/>
      </w:rPr>
    </w:lvl>
    <w:lvl w:ilvl="7" w:tplc="53FC5A56">
      <w:start w:val="1"/>
      <w:numFmt w:val="decimal"/>
      <w:lvlText w:val="%8."/>
      <w:lvlJc w:val="left"/>
      <w:pPr>
        <w:tabs>
          <w:tab w:val="left" w:pos="5760"/>
        </w:tabs>
        <w:ind w:left="5760" w:hanging="360"/>
      </w:pPr>
      <w:rPr>
        <w:rFonts w:ascii="Times New Roman" w:eastAsia="Times New Roman" w:hAnsi="Times New Roman" w:cs="Times New Roman"/>
        <w:b w:val="0"/>
        <w:bCs w:val="0"/>
        <w:i w:val="0"/>
        <w:iCs w:val="0"/>
        <w:color w:val="000000"/>
        <w:sz w:val="20"/>
        <w:szCs w:val="20"/>
        <w:u w:val="none"/>
      </w:rPr>
    </w:lvl>
    <w:lvl w:ilvl="8" w:tplc="32C4124C">
      <w:start w:val="1"/>
      <w:numFmt w:val="decimal"/>
      <w:lvlText w:val="%9."/>
      <w:lvlJc w:val="right"/>
      <w:pPr>
        <w:tabs>
          <w:tab w:val="left" w:pos="6480"/>
        </w:tabs>
        <w:ind w:left="6480" w:hanging="180"/>
      </w:pPr>
      <w:rPr>
        <w:rFonts w:ascii="Times New Roman" w:eastAsia="Times New Roman" w:hAnsi="Times New Roman" w:cs="Times New Roman"/>
        <w:b w:val="0"/>
        <w:bCs w:val="0"/>
        <w:i w:val="0"/>
        <w:iCs w:val="0"/>
        <w:color w:val="000000"/>
        <w:sz w:val="20"/>
        <w:szCs w:val="20"/>
        <w:u w:val="none"/>
      </w:rPr>
    </w:lvl>
  </w:abstractNum>
  <w:num w:numId="1">
    <w:abstractNumId w:val="2"/>
  </w:num>
  <w:num w:numId="2">
    <w:abstractNumId w:val="3"/>
  </w:num>
  <w:num w:numId="3">
    <w:abstractNumId w:val="4"/>
  </w:num>
  <w:num w:numId="4">
    <w:abstractNumId w:val="5"/>
  </w:num>
  <w:num w:numId="5">
    <w:abstractNumId w:val="6"/>
  </w:num>
  <w:num w:numId="6">
    <w:abstractNumId w:val="7"/>
  </w:num>
  <w:num w:numId="7">
    <w:abstractNumId w:val="8"/>
  </w:num>
  <w:num w:numId="8">
    <w:abstractNumId w:val="9"/>
  </w:num>
  <w:num w:numId="9">
    <w:abstractNumId w:val="10"/>
  </w:num>
  <w:num w:numId="10">
    <w:abstractNumId w:val="11"/>
  </w:num>
  <w:num w:numId="11">
    <w:abstractNumId w:val="12"/>
  </w:num>
  <w:num w:numId="12">
    <w:abstractNumId w:val="4"/>
  </w:num>
  <w:num w:numId="13">
    <w:abstractNumId w:val="0"/>
  </w:num>
  <w:num w:numId="14">
    <w:abstractNumId w:val="4"/>
  </w:num>
  <w:num w:numId="15">
    <w:abstractNumId w:val="19"/>
  </w:num>
  <w:num w:numId="16">
    <w:abstractNumId w:val="18"/>
  </w:num>
  <w:num w:numId="17">
    <w:abstractNumId w:val="4"/>
  </w:num>
  <w:num w:numId="18">
    <w:abstractNumId w:val="1"/>
    <w:lvlOverride w:ilvl="0">
      <w:lvl w:ilvl="0">
        <w:numFmt w:val="bullet"/>
        <w:lvlText w:val="•"/>
        <w:legacy w:legacy="1" w:legacySpace="0" w:legacyIndent="0"/>
        <w:lvlJc w:val="left"/>
        <w:pPr>
          <w:ind w:left="0" w:firstLine="0"/>
        </w:pPr>
        <w:rPr>
          <w:rFonts w:ascii="Arial" w:hAnsi="Arial" w:cs="Arial" w:hint="default"/>
          <w:sz w:val="36"/>
        </w:rPr>
      </w:lvl>
    </w:lvlOverride>
  </w:num>
  <w:num w:numId="19">
    <w:abstractNumId w:val="13"/>
  </w:num>
  <w:num w:numId="20">
    <w:abstractNumId w:val="14"/>
  </w:num>
  <w:num w:numId="21">
    <w:abstractNumId w:val="15"/>
  </w:num>
  <w:num w:numId="22">
    <w:abstractNumId w:val="24"/>
  </w:num>
  <w:num w:numId="23">
    <w:abstractNumId w:val="23"/>
  </w:num>
  <w:num w:numId="24">
    <w:abstractNumId w:val="25"/>
  </w:num>
  <w:num w:numId="25">
    <w:abstractNumId w:val="1"/>
    <w:lvlOverride w:ilvl="0">
      <w:lvl w:ilvl="0">
        <w:numFmt w:val="bullet"/>
        <w:lvlText w:val=""/>
        <w:legacy w:legacy="1" w:legacySpace="0" w:legacyIndent="360"/>
        <w:lvlJc w:val="left"/>
        <w:rPr>
          <w:rFonts w:ascii="Symbol" w:hAnsi="Symbol" w:hint="default"/>
        </w:rPr>
      </w:lvl>
    </w:lvlOverride>
  </w:num>
  <w:num w:numId="26">
    <w:abstractNumId w:val="20"/>
  </w:num>
  <w:num w:numId="27">
    <w:abstractNumId w:val="16"/>
  </w:num>
  <w:num w:numId="28">
    <w:abstractNumId w:val="17"/>
  </w:num>
  <w:num w:numId="29">
    <w:abstractNumId w:val="21"/>
  </w:num>
  <w:num w:numId="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embedSystemFonts/>
  <w:activeWritingStyle w:appName="MSWord" w:lang="en-GB" w:vendorID="64" w:dllVersion="6" w:nlCheck="1" w:checkStyle="1"/>
  <w:activeWritingStyle w:appName="MSWord" w:lang="en-US" w:vendorID="64" w:dllVersion="6" w:nlCheck="1" w:checkStyle="1"/>
  <w:activeWritingStyle w:appName="MSWord" w:lang="fr-FR" w:vendorID="64" w:dllVersion="6" w:nlCheck="1" w:checkStyle="0"/>
  <w:activeWritingStyle w:appName="MSWord" w:lang="en-IN" w:vendorID="64" w:dllVersion="6" w:nlCheck="1" w:checkStyle="0"/>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en-GB" w:vendorID="64" w:dllVersion="131078" w:nlCheck="1" w:checkStyle="1"/>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ACA"/>
    <w:rsid w:val="0000078B"/>
    <w:rsid w:val="00000CA1"/>
    <w:rsid w:val="00004FB2"/>
    <w:rsid w:val="000144F4"/>
    <w:rsid w:val="00015224"/>
    <w:rsid w:val="00020756"/>
    <w:rsid w:val="00023186"/>
    <w:rsid w:val="000232FA"/>
    <w:rsid w:val="00034D9F"/>
    <w:rsid w:val="00036664"/>
    <w:rsid w:val="00040DFE"/>
    <w:rsid w:val="0005469E"/>
    <w:rsid w:val="000635B9"/>
    <w:rsid w:val="00066552"/>
    <w:rsid w:val="00066977"/>
    <w:rsid w:val="00071204"/>
    <w:rsid w:val="00081582"/>
    <w:rsid w:val="000867B9"/>
    <w:rsid w:val="00096873"/>
    <w:rsid w:val="000A7FDF"/>
    <w:rsid w:val="000B35C6"/>
    <w:rsid w:val="000B5D90"/>
    <w:rsid w:val="000C32C9"/>
    <w:rsid w:val="000D3B4D"/>
    <w:rsid w:val="000D6A04"/>
    <w:rsid w:val="000F1A0F"/>
    <w:rsid w:val="000F3A0C"/>
    <w:rsid w:val="00111DE9"/>
    <w:rsid w:val="00116306"/>
    <w:rsid w:val="00145F39"/>
    <w:rsid w:val="0014601E"/>
    <w:rsid w:val="0015072D"/>
    <w:rsid w:val="00153C70"/>
    <w:rsid w:val="00155A18"/>
    <w:rsid w:val="00157239"/>
    <w:rsid w:val="001625F6"/>
    <w:rsid w:val="001668DF"/>
    <w:rsid w:val="00171BEF"/>
    <w:rsid w:val="00181B7C"/>
    <w:rsid w:val="001824E4"/>
    <w:rsid w:val="0019699F"/>
    <w:rsid w:val="001C0DE3"/>
    <w:rsid w:val="001D1875"/>
    <w:rsid w:val="001E2B00"/>
    <w:rsid w:val="001E482C"/>
    <w:rsid w:val="001F01BA"/>
    <w:rsid w:val="001F3E91"/>
    <w:rsid w:val="00211832"/>
    <w:rsid w:val="00217BFA"/>
    <w:rsid w:val="00220FCE"/>
    <w:rsid w:val="00227B46"/>
    <w:rsid w:val="00234591"/>
    <w:rsid w:val="00235ACA"/>
    <w:rsid w:val="0023663E"/>
    <w:rsid w:val="00247540"/>
    <w:rsid w:val="00250D8A"/>
    <w:rsid w:val="0025444A"/>
    <w:rsid w:val="0027388E"/>
    <w:rsid w:val="0027489A"/>
    <w:rsid w:val="00276C21"/>
    <w:rsid w:val="00277C1C"/>
    <w:rsid w:val="00287DD8"/>
    <w:rsid w:val="00295761"/>
    <w:rsid w:val="00295DC4"/>
    <w:rsid w:val="002A130E"/>
    <w:rsid w:val="002A31EA"/>
    <w:rsid w:val="002A7D40"/>
    <w:rsid w:val="002B3921"/>
    <w:rsid w:val="002B475F"/>
    <w:rsid w:val="002C09F8"/>
    <w:rsid w:val="002C35C7"/>
    <w:rsid w:val="002D60AF"/>
    <w:rsid w:val="002E0FBC"/>
    <w:rsid w:val="002E5311"/>
    <w:rsid w:val="003103BE"/>
    <w:rsid w:val="003142D0"/>
    <w:rsid w:val="003170AD"/>
    <w:rsid w:val="00325521"/>
    <w:rsid w:val="00325EB3"/>
    <w:rsid w:val="00327E0C"/>
    <w:rsid w:val="00332B51"/>
    <w:rsid w:val="0034216E"/>
    <w:rsid w:val="0034287D"/>
    <w:rsid w:val="0034389C"/>
    <w:rsid w:val="003479B2"/>
    <w:rsid w:val="00350579"/>
    <w:rsid w:val="003537F0"/>
    <w:rsid w:val="00356DDD"/>
    <w:rsid w:val="00363A9A"/>
    <w:rsid w:val="00365450"/>
    <w:rsid w:val="003744C3"/>
    <w:rsid w:val="00374766"/>
    <w:rsid w:val="003751D2"/>
    <w:rsid w:val="00377F86"/>
    <w:rsid w:val="00387606"/>
    <w:rsid w:val="003B3DDF"/>
    <w:rsid w:val="003E3358"/>
    <w:rsid w:val="003F237D"/>
    <w:rsid w:val="004031AD"/>
    <w:rsid w:val="00410719"/>
    <w:rsid w:val="0042717C"/>
    <w:rsid w:val="004519B5"/>
    <w:rsid w:val="00453F3C"/>
    <w:rsid w:val="00463AD4"/>
    <w:rsid w:val="00471CF4"/>
    <w:rsid w:val="00471FE8"/>
    <w:rsid w:val="0047588D"/>
    <w:rsid w:val="00481C7C"/>
    <w:rsid w:val="004844C3"/>
    <w:rsid w:val="00484F74"/>
    <w:rsid w:val="00487816"/>
    <w:rsid w:val="00497320"/>
    <w:rsid w:val="004A09F9"/>
    <w:rsid w:val="004A18E1"/>
    <w:rsid w:val="004A1D90"/>
    <w:rsid w:val="004B3B15"/>
    <w:rsid w:val="004B5A26"/>
    <w:rsid w:val="004B7A3F"/>
    <w:rsid w:val="004E0CD0"/>
    <w:rsid w:val="004E5792"/>
    <w:rsid w:val="004F0BF8"/>
    <w:rsid w:val="004F5736"/>
    <w:rsid w:val="00500CD6"/>
    <w:rsid w:val="005043F2"/>
    <w:rsid w:val="00506E2A"/>
    <w:rsid w:val="005133E5"/>
    <w:rsid w:val="005146BD"/>
    <w:rsid w:val="00526D1E"/>
    <w:rsid w:val="00545939"/>
    <w:rsid w:val="00547F03"/>
    <w:rsid w:val="00553CF6"/>
    <w:rsid w:val="00555758"/>
    <w:rsid w:val="00581569"/>
    <w:rsid w:val="00582BA9"/>
    <w:rsid w:val="0058675D"/>
    <w:rsid w:val="00592FF6"/>
    <w:rsid w:val="00593EB9"/>
    <w:rsid w:val="00594322"/>
    <w:rsid w:val="005A37DE"/>
    <w:rsid w:val="005A39FF"/>
    <w:rsid w:val="005B09E1"/>
    <w:rsid w:val="005B5066"/>
    <w:rsid w:val="005B7AD8"/>
    <w:rsid w:val="005C1754"/>
    <w:rsid w:val="005C2056"/>
    <w:rsid w:val="005C6FAE"/>
    <w:rsid w:val="005E2929"/>
    <w:rsid w:val="005E4D16"/>
    <w:rsid w:val="005F0C3B"/>
    <w:rsid w:val="005F6F88"/>
    <w:rsid w:val="006078B5"/>
    <w:rsid w:val="006248B1"/>
    <w:rsid w:val="00632689"/>
    <w:rsid w:val="006360E9"/>
    <w:rsid w:val="00642F63"/>
    <w:rsid w:val="006538B7"/>
    <w:rsid w:val="006540B0"/>
    <w:rsid w:val="006550F4"/>
    <w:rsid w:val="00657930"/>
    <w:rsid w:val="006655BD"/>
    <w:rsid w:val="0066717B"/>
    <w:rsid w:val="00673841"/>
    <w:rsid w:val="00685071"/>
    <w:rsid w:val="006904B8"/>
    <w:rsid w:val="006929A9"/>
    <w:rsid w:val="006952BD"/>
    <w:rsid w:val="006A0699"/>
    <w:rsid w:val="006A0C7D"/>
    <w:rsid w:val="006C4145"/>
    <w:rsid w:val="006D5A01"/>
    <w:rsid w:val="006F462E"/>
    <w:rsid w:val="006F5548"/>
    <w:rsid w:val="006F7447"/>
    <w:rsid w:val="00710CC0"/>
    <w:rsid w:val="00720567"/>
    <w:rsid w:val="0072678F"/>
    <w:rsid w:val="00727122"/>
    <w:rsid w:val="00735262"/>
    <w:rsid w:val="0073526C"/>
    <w:rsid w:val="007352D8"/>
    <w:rsid w:val="0073665A"/>
    <w:rsid w:val="00744C6B"/>
    <w:rsid w:val="00746C0C"/>
    <w:rsid w:val="0076468C"/>
    <w:rsid w:val="007655ED"/>
    <w:rsid w:val="007724F5"/>
    <w:rsid w:val="007827E2"/>
    <w:rsid w:val="007901DE"/>
    <w:rsid w:val="007A4E59"/>
    <w:rsid w:val="007A6897"/>
    <w:rsid w:val="007C3090"/>
    <w:rsid w:val="007C6A5A"/>
    <w:rsid w:val="007D0379"/>
    <w:rsid w:val="007D1DCA"/>
    <w:rsid w:val="007D207B"/>
    <w:rsid w:val="007E5182"/>
    <w:rsid w:val="007E7892"/>
    <w:rsid w:val="007F389D"/>
    <w:rsid w:val="007F6419"/>
    <w:rsid w:val="007F74FA"/>
    <w:rsid w:val="00802AB7"/>
    <w:rsid w:val="0081160E"/>
    <w:rsid w:val="00811B11"/>
    <w:rsid w:val="00821FFF"/>
    <w:rsid w:val="00825453"/>
    <w:rsid w:val="008468DF"/>
    <w:rsid w:val="00865905"/>
    <w:rsid w:val="00866C34"/>
    <w:rsid w:val="00876409"/>
    <w:rsid w:val="008857F0"/>
    <w:rsid w:val="00886441"/>
    <w:rsid w:val="008919FB"/>
    <w:rsid w:val="008948B8"/>
    <w:rsid w:val="008C7982"/>
    <w:rsid w:val="008E0C0A"/>
    <w:rsid w:val="008E46AC"/>
    <w:rsid w:val="008F0671"/>
    <w:rsid w:val="008F1F45"/>
    <w:rsid w:val="008F2C7B"/>
    <w:rsid w:val="008F3978"/>
    <w:rsid w:val="008F7C62"/>
    <w:rsid w:val="00903971"/>
    <w:rsid w:val="00917FC2"/>
    <w:rsid w:val="00925A69"/>
    <w:rsid w:val="00932133"/>
    <w:rsid w:val="00933E16"/>
    <w:rsid w:val="00934E9E"/>
    <w:rsid w:val="00941D14"/>
    <w:rsid w:val="00943BA4"/>
    <w:rsid w:val="00944DED"/>
    <w:rsid w:val="00956F53"/>
    <w:rsid w:val="00962426"/>
    <w:rsid w:val="0097066A"/>
    <w:rsid w:val="0097568B"/>
    <w:rsid w:val="0098528A"/>
    <w:rsid w:val="009857EF"/>
    <w:rsid w:val="00996895"/>
    <w:rsid w:val="009A50DC"/>
    <w:rsid w:val="009B1E4D"/>
    <w:rsid w:val="009C55EC"/>
    <w:rsid w:val="009C6679"/>
    <w:rsid w:val="009C72E7"/>
    <w:rsid w:val="009D211F"/>
    <w:rsid w:val="009D3AAE"/>
    <w:rsid w:val="009D6320"/>
    <w:rsid w:val="009D6CCA"/>
    <w:rsid w:val="009E1FE0"/>
    <w:rsid w:val="009F069A"/>
    <w:rsid w:val="009F0852"/>
    <w:rsid w:val="009F0EAC"/>
    <w:rsid w:val="009F2DF1"/>
    <w:rsid w:val="009F340B"/>
    <w:rsid w:val="00A123F3"/>
    <w:rsid w:val="00A153AA"/>
    <w:rsid w:val="00A1688B"/>
    <w:rsid w:val="00A27A46"/>
    <w:rsid w:val="00A32833"/>
    <w:rsid w:val="00A43238"/>
    <w:rsid w:val="00A54B0E"/>
    <w:rsid w:val="00A62095"/>
    <w:rsid w:val="00A72B7E"/>
    <w:rsid w:val="00A737AA"/>
    <w:rsid w:val="00A74166"/>
    <w:rsid w:val="00A914DC"/>
    <w:rsid w:val="00AA025A"/>
    <w:rsid w:val="00AA3F0B"/>
    <w:rsid w:val="00AB4D74"/>
    <w:rsid w:val="00AC47C4"/>
    <w:rsid w:val="00AD746A"/>
    <w:rsid w:val="00AD7818"/>
    <w:rsid w:val="00AE6FBE"/>
    <w:rsid w:val="00AF56A3"/>
    <w:rsid w:val="00B0117F"/>
    <w:rsid w:val="00B458E6"/>
    <w:rsid w:val="00B47A0D"/>
    <w:rsid w:val="00B60E66"/>
    <w:rsid w:val="00B6796C"/>
    <w:rsid w:val="00B82B24"/>
    <w:rsid w:val="00B86018"/>
    <w:rsid w:val="00B87B55"/>
    <w:rsid w:val="00B908CF"/>
    <w:rsid w:val="00B94982"/>
    <w:rsid w:val="00BA1D6A"/>
    <w:rsid w:val="00BA2EA5"/>
    <w:rsid w:val="00BA5F4C"/>
    <w:rsid w:val="00BC1319"/>
    <w:rsid w:val="00BC21B8"/>
    <w:rsid w:val="00BC2E9F"/>
    <w:rsid w:val="00BC5333"/>
    <w:rsid w:val="00BD00F3"/>
    <w:rsid w:val="00BD751A"/>
    <w:rsid w:val="00BE0621"/>
    <w:rsid w:val="00BE41E7"/>
    <w:rsid w:val="00BF316C"/>
    <w:rsid w:val="00BF4C2D"/>
    <w:rsid w:val="00BF74F1"/>
    <w:rsid w:val="00C15640"/>
    <w:rsid w:val="00C322A7"/>
    <w:rsid w:val="00C35778"/>
    <w:rsid w:val="00C40D31"/>
    <w:rsid w:val="00C5040E"/>
    <w:rsid w:val="00C521F0"/>
    <w:rsid w:val="00C52E3B"/>
    <w:rsid w:val="00C53FFB"/>
    <w:rsid w:val="00C57E25"/>
    <w:rsid w:val="00C70F3A"/>
    <w:rsid w:val="00C74782"/>
    <w:rsid w:val="00C74BBC"/>
    <w:rsid w:val="00C80711"/>
    <w:rsid w:val="00C86B4A"/>
    <w:rsid w:val="00C91634"/>
    <w:rsid w:val="00C93F4A"/>
    <w:rsid w:val="00CA05E8"/>
    <w:rsid w:val="00CA72D5"/>
    <w:rsid w:val="00CC4F2C"/>
    <w:rsid w:val="00CC5BF0"/>
    <w:rsid w:val="00CD21C9"/>
    <w:rsid w:val="00CD4234"/>
    <w:rsid w:val="00CE0203"/>
    <w:rsid w:val="00CE1B23"/>
    <w:rsid w:val="00CE40BF"/>
    <w:rsid w:val="00CF035A"/>
    <w:rsid w:val="00D15774"/>
    <w:rsid w:val="00D25C4D"/>
    <w:rsid w:val="00D45F84"/>
    <w:rsid w:val="00D5431B"/>
    <w:rsid w:val="00D56637"/>
    <w:rsid w:val="00D63206"/>
    <w:rsid w:val="00D72C03"/>
    <w:rsid w:val="00D74844"/>
    <w:rsid w:val="00D84385"/>
    <w:rsid w:val="00D90068"/>
    <w:rsid w:val="00D92129"/>
    <w:rsid w:val="00D93E6D"/>
    <w:rsid w:val="00D964B8"/>
    <w:rsid w:val="00DB2BA8"/>
    <w:rsid w:val="00DB2D0C"/>
    <w:rsid w:val="00DC0A37"/>
    <w:rsid w:val="00DC3312"/>
    <w:rsid w:val="00DC7FF7"/>
    <w:rsid w:val="00DD0660"/>
    <w:rsid w:val="00DD2A59"/>
    <w:rsid w:val="00DD38A7"/>
    <w:rsid w:val="00DD4681"/>
    <w:rsid w:val="00DD60F6"/>
    <w:rsid w:val="00DE0F4B"/>
    <w:rsid w:val="00DE11FB"/>
    <w:rsid w:val="00DE1322"/>
    <w:rsid w:val="00DE1EAC"/>
    <w:rsid w:val="00DE20BA"/>
    <w:rsid w:val="00DF72DE"/>
    <w:rsid w:val="00E03D51"/>
    <w:rsid w:val="00E1259A"/>
    <w:rsid w:val="00E2033F"/>
    <w:rsid w:val="00E3744B"/>
    <w:rsid w:val="00E415DB"/>
    <w:rsid w:val="00E45A1A"/>
    <w:rsid w:val="00E522F9"/>
    <w:rsid w:val="00E608E5"/>
    <w:rsid w:val="00E650FB"/>
    <w:rsid w:val="00E66096"/>
    <w:rsid w:val="00E67F8F"/>
    <w:rsid w:val="00E75D48"/>
    <w:rsid w:val="00E76596"/>
    <w:rsid w:val="00E76C18"/>
    <w:rsid w:val="00E83537"/>
    <w:rsid w:val="00E83C98"/>
    <w:rsid w:val="00E93465"/>
    <w:rsid w:val="00E94EB1"/>
    <w:rsid w:val="00EB5030"/>
    <w:rsid w:val="00EB6EF1"/>
    <w:rsid w:val="00EC346C"/>
    <w:rsid w:val="00EC66CD"/>
    <w:rsid w:val="00ED31C7"/>
    <w:rsid w:val="00ED4382"/>
    <w:rsid w:val="00ED6661"/>
    <w:rsid w:val="00EE2D84"/>
    <w:rsid w:val="00EE307D"/>
    <w:rsid w:val="00EE78FC"/>
    <w:rsid w:val="00EF2E28"/>
    <w:rsid w:val="00F03D55"/>
    <w:rsid w:val="00F121AB"/>
    <w:rsid w:val="00F24B22"/>
    <w:rsid w:val="00F24C05"/>
    <w:rsid w:val="00F26E41"/>
    <w:rsid w:val="00F3242D"/>
    <w:rsid w:val="00F401AB"/>
    <w:rsid w:val="00F641AA"/>
    <w:rsid w:val="00F83751"/>
    <w:rsid w:val="00F94B6C"/>
    <w:rsid w:val="00F95975"/>
    <w:rsid w:val="00F95B0C"/>
    <w:rsid w:val="00F96C4D"/>
    <w:rsid w:val="00FA2860"/>
    <w:rsid w:val="00FA3017"/>
    <w:rsid w:val="00FA58AF"/>
    <w:rsid w:val="00FA5B0C"/>
    <w:rsid w:val="00FC675F"/>
    <w:rsid w:val="00FC7611"/>
    <w:rsid w:val="00FD3C9C"/>
    <w:rsid w:val="00FD6B73"/>
    <w:rsid w:val="00FF3173"/>
    <w:rsid w:val="00FF6312"/>
    <w:rsid w:val="00FF7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38651CE4"/>
  <w15:docId w15:val="{0A6D975B-7648-4196-8414-1D3E8F0ED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287D"/>
    <w:pPr>
      <w:suppressAutoHyphens/>
    </w:pPr>
    <w:rPr>
      <w:lang w:val="en-GB" w:eastAsia="zh-CN"/>
    </w:rPr>
  </w:style>
  <w:style w:type="paragraph" w:styleId="Heading1">
    <w:name w:val="heading 1"/>
    <w:basedOn w:val="Normal"/>
    <w:next w:val="Normal"/>
    <w:qFormat/>
    <w:rsid w:val="0034287D"/>
    <w:pPr>
      <w:keepNext/>
      <w:numPr>
        <w:numId w:val="2"/>
      </w:numPr>
      <w:ind w:left="2880" w:right="-1192" w:firstLine="0"/>
      <w:jc w:val="both"/>
      <w:outlineLvl w:val="0"/>
    </w:pPr>
    <w:rPr>
      <w:b/>
      <w:sz w:val="28"/>
    </w:rPr>
  </w:style>
  <w:style w:type="paragraph" w:styleId="Heading2">
    <w:name w:val="heading 2"/>
    <w:basedOn w:val="Normal"/>
    <w:next w:val="Normal"/>
    <w:qFormat/>
    <w:rsid w:val="0034287D"/>
    <w:pPr>
      <w:keepNext/>
      <w:numPr>
        <w:ilvl w:val="1"/>
        <w:numId w:val="2"/>
      </w:numPr>
      <w:pBdr>
        <w:top w:val="single" w:sz="4" w:space="1" w:color="000000"/>
        <w:left w:val="single" w:sz="4" w:space="1" w:color="000000"/>
        <w:bottom w:val="single" w:sz="4" w:space="1" w:color="000000"/>
        <w:right w:val="single" w:sz="4" w:space="1" w:color="000000"/>
      </w:pBdr>
      <w:shd w:val="clear" w:color="auto" w:fill="E5E5E5"/>
      <w:ind w:left="0" w:right="-58" w:firstLine="0"/>
      <w:jc w:val="both"/>
      <w:outlineLvl w:val="1"/>
    </w:pPr>
    <w:rPr>
      <w:b/>
    </w:rPr>
  </w:style>
  <w:style w:type="paragraph" w:styleId="Heading3">
    <w:name w:val="heading 3"/>
    <w:basedOn w:val="Normal"/>
    <w:next w:val="Normal"/>
    <w:qFormat/>
    <w:rsid w:val="0034287D"/>
    <w:pPr>
      <w:keepNext/>
      <w:numPr>
        <w:ilvl w:val="2"/>
        <w:numId w:val="2"/>
      </w:numPr>
      <w:pBdr>
        <w:top w:val="single" w:sz="4" w:space="1" w:color="000000"/>
        <w:left w:val="single" w:sz="4" w:space="1" w:color="000000"/>
        <w:bottom w:val="single" w:sz="4" w:space="1" w:color="000000"/>
        <w:right w:val="single" w:sz="4" w:space="1" w:color="000000"/>
      </w:pBdr>
      <w:shd w:val="clear" w:color="auto" w:fill="E5E5E5"/>
      <w:ind w:left="0" w:right="-58" w:firstLine="0"/>
      <w:jc w:val="both"/>
      <w:outlineLvl w:val="2"/>
    </w:pPr>
    <w:rPr>
      <w:b/>
      <w:sz w:val="22"/>
    </w:rPr>
  </w:style>
  <w:style w:type="paragraph" w:styleId="Heading4">
    <w:name w:val="heading 4"/>
    <w:basedOn w:val="Normal"/>
    <w:next w:val="Normal"/>
    <w:qFormat/>
    <w:rsid w:val="0034287D"/>
    <w:pPr>
      <w:keepNext/>
      <w:numPr>
        <w:ilvl w:val="3"/>
        <w:numId w:val="2"/>
      </w:numPr>
      <w:ind w:left="3600" w:right="-58" w:hanging="3600"/>
      <w:jc w:val="both"/>
      <w:outlineLvl w:val="3"/>
    </w:pPr>
    <w:rPr>
      <w:i/>
    </w:rPr>
  </w:style>
  <w:style w:type="paragraph" w:styleId="Heading5">
    <w:name w:val="heading 5"/>
    <w:basedOn w:val="Normal"/>
    <w:next w:val="Normal"/>
    <w:qFormat/>
    <w:rsid w:val="0034287D"/>
    <w:pPr>
      <w:keepNext/>
      <w:numPr>
        <w:ilvl w:val="4"/>
        <w:numId w:val="2"/>
      </w:numPr>
      <w:ind w:left="0" w:right="-58" w:firstLine="0"/>
      <w:jc w:val="center"/>
      <w:outlineLvl w:val="4"/>
    </w:pPr>
    <w:rPr>
      <w:rFonts w:ascii="Garamond" w:hAnsi="Garamond" w:cs="Garamond"/>
      <w:sz w:val="26"/>
    </w:rPr>
  </w:style>
  <w:style w:type="paragraph" w:styleId="Heading6">
    <w:name w:val="heading 6"/>
    <w:basedOn w:val="Normal"/>
    <w:next w:val="Normal"/>
    <w:qFormat/>
    <w:rsid w:val="0034287D"/>
    <w:pPr>
      <w:keepNext/>
      <w:numPr>
        <w:ilvl w:val="5"/>
        <w:numId w:val="2"/>
      </w:numPr>
      <w:ind w:left="0" w:right="-58" w:firstLine="0"/>
      <w:jc w:val="both"/>
      <w:outlineLvl w:val="5"/>
    </w:pPr>
    <w:rPr>
      <w:rFonts w:ascii="Garamond" w:hAnsi="Garamond" w:cs="Garamond"/>
      <w:sz w:val="26"/>
    </w:rPr>
  </w:style>
  <w:style w:type="paragraph" w:styleId="Heading7">
    <w:name w:val="heading 7"/>
    <w:basedOn w:val="Normal"/>
    <w:next w:val="Normal"/>
    <w:qFormat/>
    <w:rsid w:val="0034287D"/>
    <w:pPr>
      <w:keepNext/>
      <w:numPr>
        <w:ilvl w:val="6"/>
        <w:numId w:val="2"/>
      </w:numPr>
      <w:jc w:val="center"/>
      <w:outlineLvl w:val="6"/>
    </w:pPr>
    <w:rPr>
      <w:sz w:val="24"/>
    </w:rPr>
  </w:style>
  <w:style w:type="paragraph" w:styleId="Heading8">
    <w:name w:val="heading 8"/>
    <w:basedOn w:val="Normal"/>
    <w:next w:val="Normal"/>
    <w:qFormat/>
    <w:rsid w:val="0034287D"/>
    <w:pPr>
      <w:keepNext/>
      <w:numPr>
        <w:ilvl w:val="7"/>
        <w:numId w:val="2"/>
      </w:numPr>
      <w:ind w:left="0" w:right="-58" w:firstLine="0"/>
      <w:jc w:val="center"/>
      <w:outlineLvl w:val="7"/>
    </w:pPr>
    <w:rPr>
      <w:sz w:val="24"/>
    </w:rPr>
  </w:style>
  <w:style w:type="paragraph" w:styleId="Heading9">
    <w:name w:val="heading 9"/>
    <w:basedOn w:val="Normal"/>
    <w:next w:val="Normal"/>
    <w:qFormat/>
    <w:rsid w:val="0034287D"/>
    <w:pPr>
      <w:keepNext/>
      <w:numPr>
        <w:ilvl w:val="8"/>
        <w:numId w:val="2"/>
      </w:numPr>
      <w:outlineLvl w:val="8"/>
    </w:pPr>
    <w:rPr>
      <w:rFonts w:ascii="Verdana" w:hAnsi="Verdana"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34287D"/>
  </w:style>
  <w:style w:type="character" w:customStyle="1" w:styleId="WW8Num1z1">
    <w:name w:val="WW8Num1z1"/>
    <w:rsid w:val="0034287D"/>
  </w:style>
  <w:style w:type="character" w:customStyle="1" w:styleId="WW8Num1z2">
    <w:name w:val="WW8Num1z2"/>
    <w:rsid w:val="0034287D"/>
  </w:style>
  <w:style w:type="character" w:customStyle="1" w:styleId="WW8Num1z3">
    <w:name w:val="WW8Num1z3"/>
    <w:rsid w:val="0034287D"/>
  </w:style>
  <w:style w:type="character" w:customStyle="1" w:styleId="WW8Num1z4">
    <w:name w:val="WW8Num1z4"/>
    <w:rsid w:val="0034287D"/>
  </w:style>
  <w:style w:type="character" w:customStyle="1" w:styleId="WW8Num1z5">
    <w:name w:val="WW8Num1z5"/>
    <w:rsid w:val="0034287D"/>
  </w:style>
  <w:style w:type="character" w:customStyle="1" w:styleId="WW8Num1z6">
    <w:name w:val="WW8Num1z6"/>
    <w:rsid w:val="0034287D"/>
  </w:style>
  <w:style w:type="character" w:customStyle="1" w:styleId="WW8Num1z7">
    <w:name w:val="WW8Num1z7"/>
    <w:rsid w:val="0034287D"/>
  </w:style>
  <w:style w:type="character" w:customStyle="1" w:styleId="WW8Num1z8">
    <w:name w:val="WW8Num1z8"/>
    <w:rsid w:val="0034287D"/>
  </w:style>
  <w:style w:type="character" w:customStyle="1" w:styleId="WW8Num2z0">
    <w:name w:val="WW8Num2z0"/>
    <w:rsid w:val="0034287D"/>
    <w:rPr>
      <w:rFonts w:ascii="Symbol" w:hAnsi="Symbol" w:cs="Symbol"/>
    </w:rPr>
  </w:style>
  <w:style w:type="character" w:customStyle="1" w:styleId="WW8Num3z0">
    <w:name w:val="WW8Num3z0"/>
    <w:rsid w:val="0034287D"/>
    <w:rPr>
      <w:rFonts w:ascii="Wingdings" w:hAnsi="Wingdings" w:cs="Wingdings"/>
    </w:rPr>
  </w:style>
  <w:style w:type="character" w:customStyle="1" w:styleId="WW8Num4z0">
    <w:name w:val="WW8Num4z0"/>
    <w:rsid w:val="0034287D"/>
    <w:rPr>
      <w:rFonts w:ascii="Wingdings" w:hAnsi="Wingdings" w:cs="Wingdings"/>
    </w:rPr>
  </w:style>
  <w:style w:type="character" w:customStyle="1" w:styleId="WW8Num5z0">
    <w:name w:val="WW8Num5z0"/>
    <w:rsid w:val="0034287D"/>
    <w:rPr>
      <w:rFonts w:ascii="Symbol" w:hAnsi="Symbol" w:cs="Symbol"/>
    </w:rPr>
  </w:style>
  <w:style w:type="character" w:customStyle="1" w:styleId="WW8Num6z0">
    <w:name w:val="WW8Num6z0"/>
    <w:rsid w:val="0034287D"/>
    <w:rPr>
      <w:rFonts w:ascii="Wingdings" w:hAnsi="Wingdings" w:cs="Wingdings"/>
    </w:rPr>
  </w:style>
  <w:style w:type="character" w:customStyle="1" w:styleId="WW8Num7z0">
    <w:name w:val="WW8Num7z0"/>
    <w:rsid w:val="0034287D"/>
    <w:rPr>
      <w:rFonts w:ascii="Symbol" w:hAnsi="Symbol" w:cs="Symbol"/>
    </w:rPr>
  </w:style>
  <w:style w:type="character" w:customStyle="1" w:styleId="WW8Num8z0">
    <w:name w:val="WW8Num8z0"/>
    <w:rsid w:val="0034287D"/>
    <w:rPr>
      <w:rFonts w:ascii="Wingdings" w:hAnsi="Wingdings" w:cs="Wingdings"/>
    </w:rPr>
  </w:style>
  <w:style w:type="character" w:customStyle="1" w:styleId="WW8Num8z1">
    <w:name w:val="WW8Num8z1"/>
    <w:rsid w:val="0034287D"/>
    <w:rPr>
      <w:rFonts w:ascii="Courier New" w:hAnsi="Courier New" w:cs="Courier New"/>
    </w:rPr>
  </w:style>
  <w:style w:type="character" w:customStyle="1" w:styleId="WW8Num8z3">
    <w:name w:val="WW8Num8z3"/>
    <w:rsid w:val="0034287D"/>
    <w:rPr>
      <w:rFonts w:ascii="Symbol" w:hAnsi="Symbol" w:cs="Symbol"/>
    </w:rPr>
  </w:style>
  <w:style w:type="character" w:customStyle="1" w:styleId="WW8Num9z0">
    <w:name w:val="WW8Num9z0"/>
    <w:rsid w:val="0034287D"/>
    <w:rPr>
      <w:rFonts w:ascii="Wingdings" w:hAnsi="Wingdings" w:cs="Wingdings"/>
    </w:rPr>
  </w:style>
  <w:style w:type="character" w:customStyle="1" w:styleId="WW8Num9z1">
    <w:name w:val="WW8Num9z1"/>
    <w:rsid w:val="0034287D"/>
    <w:rPr>
      <w:rFonts w:ascii="Courier New" w:hAnsi="Courier New" w:cs="Courier New"/>
    </w:rPr>
  </w:style>
  <w:style w:type="character" w:customStyle="1" w:styleId="WW8Num9z3">
    <w:name w:val="WW8Num9z3"/>
    <w:rsid w:val="0034287D"/>
    <w:rPr>
      <w:rFonts w:ascii="Symbol" w:hAnsi="Symbol" w:cs="Symbol"/>
    </w:rPr>
  </w:style>
  <w:style w:type="character" w:customStyle="1" w:styleId="WW8Num10z0">
    <w:name w:val="WW8Num10z0"/>
    <w:rsid w:val="0034287D"/>
    <w:rPr>
      <w:rFonts w:ascii="Wingdings" w:hAnsi="Wingdings" w:cs="Wingdings"/>
    </w:rPr>
  </w:style>
  <w:style w:type="character" w:customStyle="1" w:styleId="WW8Num10z1">
    <w:name w:val="WW8Num10z1"/>
    <w:rsid w:val="0034287D"/>
    <w:rPr>
      <w:rFonts w:ascii="Courier New" w:hAnsi="Courier New" w:cs="Courier New"/>
    </w:rPr>
  </w:style>
  <w:style w:type="character" w:customStyle="1" w:styleId="WW8Num10z3">
    <w:name w:val="WW8Num10z3"/>
    <w:rsid w:val="0034287D"/>
    <w:rPr>
      <w:rFonts w:ascii="Symbol" w:hAnsi="Symbol" w:cs="Symbol"/>
    </w:rPr>
  </w:style>
  <w:style w:type="character" w:customStyle="1" w:styleId="WW8Num11z0">
    <w:name w:val="WW8Num11z0"/>
    <w:rsid w:val="0034287D"/>
    <w:rPr>
      <w:rFonts w:ascii="Wingdings" w:hAnsi="Wingdings" w:cs="Wingdings"/>
    </w:rPr>
  </w:style>
  <w:style w:type="character" w:customStyle="1" w:styleId="WW8Num11z1">
    <w:name w:val="WW8Num11z1"/>
    <w:rsid w:val="0034287D"/>
    <w:rPr>
      <w:rFonts w:ascii="Courier New" w:hAnsi="Courier New" w:cs="Courier New"/>
    </w:rPr>
  </w:style>
  <w:style w:type="character" w:customStyle="1" w:styleId="WW8Num11z3">
    <w:name w:val="WW8Num11z3"/>
    <w:rsid w:val="0034287D"/>
    <w:rPr>
      <w:rFonts w:ascii="Symbol" w:hAnsi="Symbol" w:cs="Symbol"/>
    </w:rPr>
  </w:style>
  <w:style w:type="character" w:customStyle="1" w:styleId="WW8Num12z0">
    <w:name w:val="WW8Num12z0"/>
    <w:rsid w:val="0034287D"/>
    <w:rPr>
      <w:rFonts w:ascii="Wingdings" w:hAnsi="Wingdings" w:cs="Wingdings"/>
      <w:sz w:val="20"/>
      <w:szCs w:val="20"/>
      <w:lang w:val="en-GB"/>
    </w:rPr>
  </w:style>
  <w:style w:type="character" w:customStyle="1" w:styleId="WW8Num12z1">
    <w:name w:val="WW8Num12z1"/>
    <w:rsid w:val="0034287D"/>
    <w:rPr>
      <w:rFonts w:ascii="Courier New" w:hAnsi="Courier New" w:cs="Courier New"/>
    </w:rPr>
  </w:style>
  <w:style w:type="character" w:customStyle="1" w:styleId="WW8Num12z3">
    <w:name w:val="WW8Num12z3"/>
    <w:rsid w:val="0034287D"/>
    <w:rPr>
      <w:rFonts w:ascii="Symbol" w:hAnsi="Symbol" w:cs="Symbol"/>
    </w:rPr>
  </w:style>
  <w:style w:type="character" w:customStyle="1" w:styleId="WW8Num13z0">
    <w:name w:val="WW8Num13z0"/>
    <w:rsid w:val="0034287D"/>
    <w:rPr>
      <w:rFonts w:ascii="Symbol" w:hAnsi="Symbol" w:cs="Symbol"/>
    </w:rPr>
  </w:style>
  <w:style w:type="character" w:customStyle="1" w:styleId="WW8Num13z1">
    <w:name w:val="WW8Num13z1"/>
    <w:rsid w:val="0034287D"/>
    <w:rPr>
      <w:rFonts w:ascii="Courier New" w:hAnsi="Courier New" w:cs="Courier New"/>
    </w:rPr>
  </w:style>
  <w:style w:type="character" w:customStyle="1" w:styleId="WW8Num13z2">
    <w:name w:val="WW8Num13z2"/>
    <w:rsid w:val="0034287D"/>
    <w:rPr>
      <w:rFonts w:ascii="Wingdings" w:hAnsi="Wingdings" w:cs="Wingdings"/>
    </w:rPr>
  </w:style>
  <w:style w:type="character" w:customStyle="1" w:styleId="WW8Num14z0">
    <w:name w:val="WW8Num14z0"/>
    <w:rsid w:val="0034287D"/>
    <w:rPr>
      <w:rFonts w:ascii="Wingdings" w:hAnsi="Wingdings" w:cs="Wingdings"/>
    </w:rPr>
  </w:style>
  <w:style w:type="character" w:customStyle="1" w:styleId="WW8Num14z1">
    <w:name w:val="WW8Num14z1"/>
    <w:rsid w:val="0034287D"/>
    <w:rPr>
      <w:rFonts w:ascii="Courier New" w:hAnsi="Courier New" w:cs="Courier New"/>
    </w:rPr>
  </w:style>
  <w:style w:type="character" w:customStyle="1" w:styleId="WW8Num14z3">
    <w:name w:val="WW8Num14z3"/>
    <w:rsid w:val="0034287D"/>
    <w:rPr>
      <w:rFonts w:ascii="Symbol" w:hAnsi="Symbol" w:cs="Symbol"/>
    </w:rPr>
  </w:style>
  <w:style w:type="character" w:customStyle="1" w:styleId="WW8Num15z0">
    <w:name w:val="WW8Num15z0"/>
    <w:rsid w:val="0034287D"/>
    <w:rPr>
      <w:rFonts w:ascii="Times New Roman" w:hAnsi="Times New Roman" w:cs="Times New Roman"/>
    </w:rPr>
  </w:style>
  <w:style w:type="character" w:customStyle="1" w:styleId="Absatz-Standardschriftart">
    <w:name w:val="Absatz-Standardschriftart"/>
    <w:rsid w:val="0034287D"/>
  </w:style>
  <w:style w:type="character" w:customStyle="1" w:styleId="WW8Num7z1">
    <w:name w:val="WW8Num7z1"/>
    <w:rsid w:val="0034287D"/>
    <w:rPr>
      <w:rFonts w:ascii="Courier New" w:hAnsi="Courier New" w:cs="Courier New"/>
    </w:rPr>
  </w:style>
  <w:style w:type="character" w:customStyle="1" w:styleId="WW8Num7z2">
    <w:name w:val="WW8Num7z2"/>
    <w:rsid w:val="0034287D"/>
    <w:rPr>
      <w:rFonts w:ascii="Wingdings" w:hAnsi="Wingdings" w:cs="Wingdings"/>
    </w:rPr>
  </w:style>
  <w:style w:type="character" w:customStyle="1" w:styleId="WW8Num8z2">
    <w:name w:val="WW8Num8z2"/>
    <w:rsid w:val="0034287D"/>
    <w:rPr>
      <w:rFonts w:ascii="Wingdings" w:hAnsi="Wingdings" w:cs="Wingdings"/>
    </w:rPr>
  </w:style>
  <w:style w:type="character" w:customStyle="1" w:styleId="WW8Num9z2">
    <w:name w:val="WW8Num9z2"/>
    <w:rsid w:val="0034287D"/>
    <w:rPr>
      <w:rFonts w:ascii="Wingdings" w:hAnsi="Wingdings" w:cs="Wingdings"/>
    </w:rPr>
  </w:style>
  <w:style w:type="character" w:customStyle="1" w:styleId="WW8Num10z4">
    <w:name w:val="WW8Num10z4"/>
    <w:rsid w:val="0034287D"/>
    <w:rPr>
      <w:rFonts w:ascii="Courier New" w:hAnsi="Courier New" w:cs="Courier New"/>
    </w:rPr>
  </w:style>
  <w:style w:type="character" w:customStyle="1" w:styleId="WW8Num11z2">
    <w:name w:val="WW8Num11z2"/>
    <w:rsid w:val="0034287D"/>
    <w:rPr>
      <w:rFonts w:ascii="Wingdings" w:hAnsi="Wingdings" w:cs="Wingdings"/>
    </w:rPr>
  </w:style>
  <w:style w:type="character" w:customStyle="1" w:styleId="WW-DefaultParagraphFont">
    <w:name w:val="WW-Default Paragraph Font"/>
    <w:rsid w:val="0034287D"/>
  </w:style>
  <w:style w:type="character" w:customStyle="1" w:styleId="WW8Num3z1">
    <w:name w:val="WW8Num3z1"/>
    <w:rsid w:val="0034287D"/>
    <w:rPr>
      <w:rFonts w:ascii="Courier New" w:hAnsi="Courier New" w:cs="Courier New"/>
    </w:rPr>
  </w:style>
  <w:style w:type="character" w:customStyle="1" w:styleId="WW8Num3z2">
    <w:name w:val="WW8Num3z2"/>
    <w:rsid w:val="0034287D"/>
    <w:rPr>
      <w:rFonts w:ascii="Wingdings" w:hAnsi="Wingdings" w:cs="Wingdings"/>
    </w:rPr>
  </w:style>
  <w:style w:type="character" w:customStyle="1" w:styleId="WW8Num5z1">
    <w:name w:val="WW8Num5z1"/>
    <w:rsid w:val="0034287D"/>
    <w:rPr>
      <w:rFonts w:ascii="Courier New" w:hAnsi="Courier New" w:cs="Courier New"/>
    </w:rPr>
  </w:style>
  <w:style w:type="character" w:customStyle="1" w:styleId="WW8Num5z2">
    <w:name w:val="WW8Num5z2"/>
    <w:rsid w:val="0034287D"/>
    <w:rPr>
      <w:rFonts w:ascii="Wingdings" w:hAnsi="Wingdings" w:cs="Wingdings"/>
    </w:rPr>
  </w:style>
  <w:style w:type="character" w:customStyle="1" w:styleId="WW8Num14z2">
    <w:name w:val="WW8Num14z2"/>
    <w:rsid w:val="0034287D"/>
    <w:rPr>
      <w:rFonts w:ascii="Wingdings" w:hAnsi="Wingdings" w:cs="Wingdings"/>
    </w:rPr>
  </w:style>
  <w:style w:type="character" w:customStyle="1" w:styleId="WW8Num15z1">
    <w:name w:val="WW8Num15z1"/>
    <w:rsid w:val="0034287D"/>
    <w:rPr>
      <w:rFonts w:ascii="Courier New" w:hAnsi="Courier New" w:cs="Courier New"/>
    </w:rPr>
  </w:style>
  <w:style w:type="character" w:customStyle="1" w:styleId="WW8Num15z2">
    <w:name w:val="WW8Num15z2"/>
    <w:rsid w:val="0034287D"/>
    <w:rPr>
      <w:rFonts w:ascii="Wingdings" w:hAnsi="Wingdings" w:cs="Wingdings"/>
    </w:rPr>
  </w:style>
  <w:style w:type="character" w:customStyle="1" w:styleId="WW8Num17z0">
    <w:name w:val="WW8Num17z0"/>
    <w:rsid w:val="0034287D"/>
    <w:rPr>
      <w:rFonts w:ascii="Symbol" w:hAnsi="Symbol" w:cs="Symbol"/>
    </w:rPr>
  </w:style>
  <w:style w:type="character" w:customStyle="1" w:styleId="WW8Num17z1">
    <w:name w:val="WW8Num17z1"/>
    <w:rsid w:val="0034287D"/>
    <w:rPr>
      <w:rFonts w:ascii="Courier New" w:hAnsi="Courier New" w:cs="Courier New"/>
    </w:rPr>
  </w:style>
  <w:style w:type="character" w:customStyle="1" w:styleId="WW8Num17z2">
    <w:name w:val="WW8Num17z2"/>
    <w:rsid w:val="0034287D"/>
    <w:rPr>
      <w:rFonts w:ascii="Wingdings" w:hAnsi="Wingdings" w:cs="Wingdings"/>
    </w:rPr>
  </w:style>
  <w:style w:type="character" w:customStyle="1" w:styleId="WW8Num18z0">
    <w:name w:val="WW8Num18z0"/>
    <w:rsid w:val="0034287D"/>
    <w:rPr>
      <w:rFonts w:ascii="Symbol" w:hAnsi="Symbol" w:cs="Symbol"/>
    </w:rPr>
  </w:style>
  <w:style w:type="character" w:customStyle="1" w:styleId="WW8Num18z1">
    <w:name w:val="WW8Num18z1"/>
    <w:rsid w:val="0034287D"/>
    <w:rPr>
      <w:rFonts w:ascii="Courier New" w:hAnsi="Courier New" w:cs="Courier New"/>
    </w:rPr>
  </w:style>
  <w:style w:type="character" w:customStyle="1" w:styleId="WW8Num18z2">
    <w:name w:val="WW8Num18z2"/>
    <w:rsid w:val="0034287D"/>
    <w:rPr>
      <w:rFonts w:ascii="Wingdings" w:hAnsi="Wingdings" w:cs="Wingdings"/>
    </w:rPr>
  </w:style>
  <w:style w:type="character" w:customStyle="1" w:styleId="WW8Num19z0">
    <w:name w:val="WW8Num19z0"/>
    <w:rsid w:val="0034287D"/>
    <w:rPr>
      <w:rFonts w:ascii="Wingdings" w:hAnsi="Wingdings" w:cs="Wingdings"/>
    </w:rPr>
  </w:style>
  <w:style w:type="character" w:customStyle="1" w:styleId="WW8Num19z1">
    <w:name w:val="WW8Num19z1"/>
    <w:rsid w:val="0034287D"/>
    <w:rPr>
      <w:rFonts w:ascii="Symbol" w:hAnsi="Symbol" w:cs="Symbol"/>
    </w:rPr>
  </w:style>
  <w:style w:type="character" w:customStyle="1" w:styleId="WW8Num19z4">
    <w:name w:val="WW8Num19z4"/>
    <w:rsid w:val="0034287D"/>
    <w:rPr>
      <w:rFonts w:ascii="Courier New" w:hAnsi="Courier New" w:cs="Courier New"/>
    </w:rPr>
  </w:style>
  <w:style w:type="character" w:customStyle="1" w:styleId="WW8Num20z0">
    <w:name w:val="WW8Num20z0"/>
    <w:rsid w:val="0034287D"/>
    <w:rPr>
      <w:rFonts w:ascii="Symbol" w:hAnsi="Symbol" w:cs="Symbol"/>
    </w:rPr>
  </w:style>
  <w:style w:type="character" w:customStyle="1" w:styleId="WW8Num20z1">
    <w:name w:val="WW8Num20z1"/>
    <w:rsid w:val="0034287D"/>
    <w:rPr>
      <w:rFonts w:ascii="Courier New" w:hAnsi="Courier New" w:cs="Courier New"/>
    </w:rPr>
  </w:style>
  <w:style w:type="character" w:customStyle="1" w:styleId="WW8Num20z2">
    <w:name w:val="WW8Num20z2"/>
    <w:rsid w:val="0034287D"/>
    <w:rPr>
      <w:rFonts w:ascii="Wingdings" w:hAnsi="Wingdings" w:cs="Wingdings"/>
    </w:rPr>
  </w:style>
  <w:style w:type="character" w:customStyle="1" w:styleId="WW8Num21z0">
    <w:name w:val="WW8Num21z0"/>
    <w:rsid w:val="0034287D"/>
    <w:rPr>
      <w:rFonts w:ascii="Symbol" w:hAnsi="Symbol" w:cs="Symbol"/>
    </w:rPr>
  </w:style>
  <w:style w:type="character" w:customStyle="1" w:styleId="WW8Num21z1">
    <w:name w:val="WW8Num21z1"/>
    <w:rsid w:val="0034287D"/>
    <w:rPr>
      <w:rFonts w:ascii="Courier New" w:hAnsi="Courier New" w:cs="Courier New"/>
    </w:rPr>
  </w:style>
  <w:style w:type="character" w:customStyle="1" w:styleId="WW8Num21z2">
    <w:name w:val="WW8Num21z2"/>
    <w:rsid w:val="0034287D"/>
    <w:rPr>
      <w:rFonts w:ascii="Wingdings" w:hAnsi="Wingdings" w:cs="Wingdings"/>
    </w:rPr>
  </w:style>
  <w:style w:type="character" w:customStyle="1" w:styleId="WW8Num23z0">
    <w:name w:val="WW8Num23z0"/>
    <w:rsid w:val="0034287D"/>
    <w:rPr>
      <w:rFonts w:ascii="Wingdings" w:hAnsi="Wingdings" w:cs="Wingdings"/>
    </w:rPr>
  </w:style>
  <w:style w:type="character" w:customStyle="1" w:styleId="WW8Num23z1">
    <w:name w:val="WW8Num23z1"/>
    <w:rsid w:val="0034287D"/>
    <w:rPr>
      <w:rFonts w:ascii="Courier New" w:hAnsi="Courier New" w:cs="Courier New"/>
    </w:rPr>
  </w:style>
  <w:style w:type="character" w:customStyle="1" w:styleId="WW8Num23z3">
    <w:name w:val="WW8Num23z3"/>
    <w:rsid w:val="0034287D"/>
    <w:rPr>
      <w:rFonts w:ascii="Symbol" w:hAnsi="Symbol" w:cs="Symbol"/>
    </w:rPr>
  </w:style>
  <w:style w:type="character" w:customStyle="1" w:styleId="WW8Num24z0">
    <w:name w:val="WW8Num24z0"/>
    <w:rsid w:val="0034287D"/>
    <w:rPr>
      <w:rFonts w:ascii="Symbol" w:hAnsi="Symbol" w:cs="Symbol"/>
    </w:rPr>
  </w:style>
  <w:style w:type="character" w:customStyle="1" w:styleId="WW8Num24z2">
    <w:name w:val="WW8Num24z2"/>
    <w:rsid w:val="0034287D"/>
    <w:rPr>
      <w:rFonts w:ascii="Verdana" w:eastAsia="Times New Roman" w:hAnsi="Verdana" w:cs="Times New Roman"/>
    </w:rPr>
  </w:style>
  <w:style w:type="character" w:customStyle="1" w:styleId="WW8Num24z4">
    <w:name w:val="WW8Num24z4"/>
    <w:rsid w:val="0034287D"/>
    <w:rPr>
      <w:rFonts w:ascii="Courier New" w:hAnsi="Courier New" w:cs="Courier New"/>
    </w:rPr>
  </w:style>
  <w:style w:type="character" w:customStyle="1" w:styleId="WW8Num24z5">
    <w:name w:val="WW8Num24z5"/>
    <w:rsid w:val="0034287D"/>
    <w:rPr>
      <w:rFonts w:ascii="Wingdings" w:hAnsi="Wingdings" w:cs="Wingdings"/>
    </w:rPr>
  </w:style>
  <w:style w:type="character" w:customStyle="1" w:styleId="WW8Num25z0">
    <w:name w:val="WW8Num25z0"/>
    <w:rsid w:val="0034287D"/>
    <w:rPr>
      <w:rFonts w:ascii="Symbol" w:hAnsi="Symbol" w:cs="Symbol"/>
    </w:rPr>
  </w:style>
  <w:style w:type="character" w:customStyle="1" w:styleId="WW8Num26z0">
    <w:name w:val="WW8Num26z0"/>
    <w:rsid w:val="0034287D"/>
    <w:rPr>
      <w:rFonts w:ascii="Wingdings" w:hAnsi="Wingdings" w:cs="Wingdings"/>
    </w:rPr>
  </w:style>
  <w:style w:type="character" w:customStyle="1" w:styleId="WW8Num26z1">
    <w:name w:val="WW8Num26z1"/>
    <w:rsid w:val="0034287D"/>
    <w:rPr>
      <w:rFonts w:ascii="Courier New" w:hAnsi="Courier New" w:cs="Courier New"/>
    </w:rPr>
  </w:style>
  <w:style w:type="character" w:customStyle="1" w:styleId="WW8Num26z3">
    <w:name w:val="WW8Num26z3"/>
    <w:rsid w:val="0034287D"/>
    <w:rPr>
      <w:rFonts w:ascii="Symbol" w:hAnsi="Symbol" w:cs="Symbol"/>
    </w:rPr>
  </w:style>
  <w:style w:type="character" w:customStyle="1" w:styleId="WW8Num27z0">
    <w:name w:val="WW8Num27z0"/>
    <w:rsid w:val="0034287D"/>
    <w:rPr>
      <w:rFonts w:ascii="Wingdings" w:hAnsi="Wingdings" w:cs="Wingdings"/>
    </w:rPr>
  </w:style>
  <w:style w:type="character" w:customStyle="1" w:styleId="WW8Num28z0">
    <w:name w:val="WW8Num28z0"/>
    <w:rsid w:val="0034287D"/>
    <w:rPr>
      <w:rFonts w:ascii="Wingdings" w:hAnsi="Wingdings" w:cs="Wingdings"/>
    </w:rPr>
  </w:style>
  <w:style w:type="character" w:customStyle="1" w:styleId="WW8Num28z1">
    <w:name w:val="WW8Num28z1"/>
    <w:rsid w:val="0034287D"/>
    <w:rPr>
      <w:rFonts w:ascii="Courier New" w:hAnsi="Courier New" w:cs="Courier New"/>
    </w:rPr>
  </w:style>
  <w:style w:type="character" w:customStyle="1" w:styleId="WW8Num28z3">
    <w:name w:val="WW8Num28z3"/>
    <w:rsid w:val="0034287D"/>
    <w:rPr>
      <w:rFonts w:ascii="Symbol" w:hAnsi="Symbol" w:cs="Symbol"/>
    </w:rPr>
  </w:style>
  <w:style w:type="character" w:customStyle="1" w:styleId="WW8Num29z0">
    <w:name w:val="WW8Num29z0"/>
    <w:rsid w:val="0034287D"/>
    <w:rPr>
      <w:rFonts w:ascii="Wingdings" w:hAnsi="Wingdings" w:cs="Wingdings"/>
    </w:rPr>
  </w:style>
  <w:style w:type="character" w:customStyle="1" w:styleId="WW8Num30z0">
    <w:name w:val="WW8Num30z0"/>
    <w:rsid w:val="0034287D"/>
    <w:rPr>
      <w:rFonts w:ascii="Symbol" w:hAnsi="Symbol" w:cs="Symbol"/>
      <w:color w:val="7F7F7F"/>
      <w:sz w:val="22"/>
      <w:szCs w:val="22"/>
    </w:rPr>
  </w:style>
  <w:style w:type="character" w:customStyle="1" w:styleId="WW8Num32z0">
    <w:name w:val="WW8Num32z0"/>
    <w:rsid w:val="0034287D"/>
    <w:rPr>
      <w:rFonts w:ascii="Wingdings" w:hAnsi="Wingdings" w:cs="Wingdings"/>
    </w:rPr>
  </w:style>
  <w:style w:type="character" w:customStyle="1" w:styleId="WW8Num32z1">
    <w:name w:val="WW8Num32z1"/>
    <w:rsid w:val="0034287D"/>
    <w:rPr>
      <w:rFonts w:ascii="Courier New" w:hAnsi="Courier New" w:cs="Courier New"/>
    </w:rPr>
  </w:style>
  <w:style w:type="character" w:customStyle="1" w:styleId="WW8Num32z3">
    <w:name w:val="WW8Num32z3"/>
    <w:rsid w:val="0034287D"/>
    <w:rPr>
      <w:rFonts w:ascii="Symbol" w:hAnsi="Symbol" w:cs="Symbol"/>
    </w:rPr>
  </w:style>
  <w:style w:type="character" w:customStyle="1" w:styleId="WW8Num33z0">
    <w:name w:val="WW8Num33z0"/>
    <w:rsid w:val="0034287D"/>
    <w:rPr>
      <w:rFonts w:ascii="Symbol" w:hAnsi="Symbol" w:cs="Symbol"/>
    </w:rPr>
  </w:style>
  <w:style w:type="character" w:customStyle="1" w:styleId="WW8Num33z1">
    <w:name w:val="WW8Num33z1"/>
    <w:rsid w:val="0034287D"/>
    <w:rPr>
      <w:rFonts w:ascii="Courier New" w:hAnsi="Courier New" w:cs="Courier New"/>
    </w:rPr>
  </w:style>
  <w:style w:type="character" w:customStyle="1" w:styleId="WW8Num33z2">
    <w:name w:val="WW8Num33z2"/>
    <w:rsid w:val="0034287D"/>
    <w:rPr>
      <w:rFonts w:ascii="Wingdings" w:hAnsi="Wingdings" w:cs="Wingdings"/>
    </w:rPr>
  </w:style>
  <w:style w:type="character" w:customStyle="1" w:styleId="WW8Num34z0">
    <w:name w:val="WW8Num34z0"/>
    <w:rsid w:val="0034287D"/>
    <w:rPr>
      <w:rFonts w:ascii="Wingdings" w:hAnsi="Wingdings" w:cs="Wingdings"/>
    </w:rPr>
  </w:style>
  <w:style w:type="character" w:customStyle="1" w:styleId="WW8Num34z1">
    <w:name w:val="WW8Num34z1"/>
    <w:rsid w:val="0034287D"/>
    <w:rPr>
      <w:rFonts w:ascii="Courier New" w:hAnsi="Courier New" w:cs="Courier New"/>
    </w:rPr>
  </w:style>
  <w:style w:type="character" w:customStyle="1" w:styleId="WW8Num34z3">
    <w:name w:val="WW8Num34z3"/>
    <w:rsid w:val="0034287D"/>
    <w:rPr>
      <w:rFonts w:ascii="Symbol" w:hAnsi="Symbol" w:cs="Symbol"/>
    </w:rPr>
  </w:style>
  <w:style w:type="character" w:customStyle="1" w:styleId="WW8Num35z0">
    <w:name w:val="WW8Num35z0"/>
    <w:rsid w:val="0034287D"/>
    <w:rPr>
      <w:rFonts w:ascii="Symbol" w:hAnsi="Symbol" w:cs="Symbol"/>
    </w:rPr>
  </w:style>
  <w:style w:type="character" w:customStyle="1" w:styleId="WW8Num35z1">
    <w:name w:val="WW8Num35z1"/>
    <w:rsid w:val="0034287D"/>
    <w:rPr>
      <w:rFonts w:ascii="Courier New" w:hAnsi="Courier New" w:cs="Courier New"/>
    </w:rPr>
  </w:style>
  <w:style w:type="character" w:customStyle="1" w:styleId="WW8Num35z2">
    <w:name w:val="WW8Num35z2"/>
    <w:rsid w:val="0034287D"/>
    <w:rPr>
      <w:rFonts w:ascii="Wingdings" w:hAnsi="Wingdings" w:cs="Wingdings"/>
    </w:rPr>
  </w:style>
  <w:style w:type="character" w:customStyle="1" w:styleId="WW8Num36z0">
    <w:name w:val="WW8Num36z0"/>
    <w:rsid w:val="0034287D"/>
    <w:rPr>
      <w:rFonts w:ascii="Wingdings" w:hAnsi="Wingdings" w:cs="Wingdings"/>
    </w:rPr>
  </w:style>
  <w:style w:type="character" w:customStyle="1" w:styleId="WW8Num36z1">
    <w:name w:val="WW8Num36z1"/>
    <w:rsid w:val="0034287D"/>
    <w:rPr>
      <w:rFonts w:ascii="Courier New" w:hAnsi="Courier New" w:cs="Courier New"/>
    </w:rPr>
  </w:style>
  <w:style w:type="character" w:customStyle="1" w:styleId="WW8Num36z3">
    <w:name w:val="WW8Num36z3"/>
    <w:rsid w:val="0034287D"/>
    <w:rPr>
      <w:rFonts w:ascii="Symbol" w:hAnsi="Symbol" w:cs="Symbol"/>
    </w:rPr>
  </w:style>
  <w:style w:type="character" w:customStyle="1" w:styleId="WW8NumSt1z0">
    <w:name w:val="WW8NumSt1z0"/>
    <w:rsid w:val="0034287D"/>
    <w:rPr>
      <w:rFonts w:ascii="Wingdings" w:hAnsi="Wingdings" w:cs="Wingdings"/>
      <w:b w:val="0"/>
      <w:i w:val="0"/>
      <w:sz w:val="20"/>
    </w:rPr>
  </w:style>
  <w:style w:type="character" w:customStyle="1" w:styleId="WW-DefaultParagraphFont1">
    <w:name w:val="WW-Default Paragraph Font1"/>
    <w:rsid w:val="0034287D"/>
  </w:style>
  <w:style w:type="character" w:styleId="PageNumber">
    <w:name w:val="page number"/>
    <w:basedOn w:val="WW-DefaultParagraphFont1"/>
    <w:rsid w:val="0034287D"/>
  </w:style>
  <w:style w:type="character" w:styleId="Hyperlink">
    <w:name w:val="Hyperlink"/>
    <w:rsid w:val="0034287D"/>
    <w:rPr>
      <w:color w:val="0000FF"/>
      <w:u w:val="single"/>
    </w:rPr>
  </w:style>
  <w:style w:type="character" w:styleId="FollowedHyperlink">
    <w:name w:val="FollowedHyperlink"/>
    <w:rsid w:val="0034287D"/>
    <w:rPr>
      <w:color w:val="800080"/>
      <w:u w:val="single"/>
    </w:rPr>
  </w:style>
  <w:style w:type="character" w:customStyle="1" w:styleId="ListParagraphChar">
    <w:name w:val="List Paragraph Char"/>
    <w:rsid w:val="0034287D"/>
    <w:rPr>
      <w:rFonts w:ascii="Arial" w:hAnsi="Arial" w:cs="Arial"/>
      <w:bCs/>
      <w:sz w:val="22"/>
      <w:szCs w:val="24"/>
    </w:rPr>
  </w:style>
  <w:style w:type="character" w:customStyle="1" w:styleId="PlainTextChar">
    <w:name w:val="Plain Text Char"/>
    <w:rsid w:val="0034287D"/>
    <w:rPr>
      <w:rFonts w:ascii="Consolas" w:eastAsia="Calibri" w:hAnsi="Consolas" w:cs="Consolas"/>
      <w:sz w:val="21"/>
      <w:szCs w:val="21"/>
    </w:rPr>
  </w:style>
  <w:style w:type="character" w:customStyle="1" w:styleId="HeaderChar">
    <w:name w:val="Header Char"/>
    <w:rsid w:val="0034287D"/>
    <w:rPr>
      <w:lang w:val="en-GB"/>
    </w:rPr>
  </w:style>
  <w:style w:type="paragraph" w:customStyle="1" w:styleId="Heading">
    <w:name w:val="Heading"/>
    <w:basedOn w:val="Normal"/>
    <w:next w:val="BodyText"/>
    <w:rsid w:val="0034287D"/>
    <w:pPr>
      <w:keepNext/>
      <w:spacing w:before="240" w:after="120"/>
    </w:pPr>
    <w:rPr>
      <w:rFonts w:ascii="Arial" w:eastAsia="Lucida Sans Unicode" w:hAnsi="Arial" w:cs="Tahoma"/>
      <w:sz w:val="28"/>
      <w:szCs w:val="28"/>
    </w:rPr>
  </w:style>
  <w:style w:type="paragraph" w:styleId="BodyText">
    <w:name w:val="Body Text"/>
    <w:basedOn w:val="Normal"/>
    <w:link w:val="BodyTextChar"/>
    <w:rsid w:val="0034287D"/>
    <w:pPr>
      <w:ind w:right="-58"/>
      <w:jc w:val="center"/>
    </w:pPr>
    <w:rPr>
      <w:b/>
    </w:rPr>
  </w:style>
  <w:style w:type="paragraph" w:styleId="List">
    <w:name w:val="List"/>
    <w:basedOn w:val="BodyText"/>
    <w:rsid w:val="0034287D"/>
    <w:rPr>
      <w:rFonts w:cs="Tahoma"/>
    </w:rPr>
  </w:style>
  <w:style w:type="paragraph" w:styleId="Caption">
    <w:name w:val="caption"/>
    <w:basedOn w:val="Normal"/>
    <w:qFormat/>
    <w:rsid w:val="0034287D"/>
    <w:pPr>
      <w:suppressLineNumbers/>
      <w:spacing w:before="120" w:after="120"/>
    </w:pPr>
    <w:rPr>
      <w:rFonts w:cs="Tahoma"/>
      <w:i/>
      <w:iCs/>
      <w:sz w:val="24"/>
      <w:szCs w:val="24"/>
    </w:rPr>
  </w:style>
  <w:style w:type="paragraph" w:customStyle="1" w:styleId="Index">
    <w:name w:val="Index"/>
    <w:basedOn w:val="Normal"/>
    <w:rsid w:val="0034287D"/>
    <w:pPr>
      <w:suppressLineNumbers/>
    </w:pPr>
    <w:rPr>
      <w:rFonts w:cs="Tahoma"/>
    </w:rPr>
  </w:style>
  <w:style w:type="paragraph" w:styleId="BodyTextIndent">
    <w:name w:val="Body Text Indent"/>
    <w:basedOn w:val="Normal"/>
    <w:rsid w:val="0034287D"/>
    <w:pPr>
      <w:spacing w:line="480" w:lineRule="auto"/>
    </w:pPr>
    <w:rPr>
      <w:sz w:val="24"/>
      <w:lang w:val="en-US"/>
    </w:rPr>
  </w:style>
  <w:style w:type="paragraph" w:styleId="Header">
    <w:name w:val="header"/>
    <w:basedOn w:val="Normal"/>
    <w:rsid w:val="0034287D"/>
    <w:pPr>
      <w:tabs>
        <w:tab w:val="center" w:pos="4153"/>
        <w:tab w:val="right" w:pos="8306"/>
      </w:tabs>
    </w:pPr>
  </w:style>
  <w:style w:type="paragraph" w:styleId="Footer">
    <w:name w:val="footer"/>
    <w:basedOn w:val="Normal"/>
    <w:rsid w:val="0034287D"/>
    <w:pPr>
      <w:tabs>
        <w:tab w:val="center" w:pos="4153"/>
        <w:tab w:val="right" w:pos="8306"/>
      </w:tabs>
    </w:pPr>
  </w:style>
  <w:style w:type="paragraph" w:styleId="BlockText">
    <w:name w:val="Block Text"/>
    <w:basedOn w:val="Normal"/>
    <w:rsid w:val="0034287D"/>
    <w:pPr>
      <w:ind w:left="3600" w:right="-1192"/>
      <w:jc w:val="both"/>
    </w:pPr>
  </w:style>
  <w:style w:type="paragraph" w:styleId="BodyText2">
    <w:name w:val="Body Text 2"/>
    <w:basedOn w:val="Normal"/>
    <w:rsid w:val="0034287D"/>
    <w:pPr>
      <w:ind w:right="-58"/>
      <w:jc w:val="both"/>
    </w:pPr>
    <w:rPr>
      <w:iCs/>
    </w:rPr>
  </w:style>
  <w:style w:type="paragraph" w:styleId="BodyText3">
    <w:name w:val="Body Text 3"/>
    <w:basedOn w:val="Normal"/>
    <w:rsid w:val="0034287D"/>
    <w:pPr>
      <w:jc w:val="both"/>
    </w:pPr>
    <w:rPr>
      <w:sz w:val="22"/>
      <w:szCs w:val="22"/>
    </w:rPr>
  </w:style>
  <w:style w:type="paragraph" w:styleId="Title">
    <w:name w:val="Title"/>
    <w:basedOn w:val="Normal"/>
    <w:next w:val="Subtitle"/>
    <w:qFormat/>
    <w:rsid w:val="0034287D"/>
    <w:pPr>
      <w:jc w:val="center"/>
    </w:pPr>
    <w:rPr>
      <w:b/>
      <w:bCs/>
      <w:sz w:val="40"/>
      <w:szCs w:val="24"/>
      <w:lang w:val="en-US"/>
    </w:rPr>
  </w:style>
  <w:style w:type="paragraph" w:styleId="Subtitle">
    <w:name w:val="Subtitle"/>
    <w:basedOn w:val="Heading"/>
    <w:next w:val="BodyText"/>
    <w:qFormat/>
    <w:rsid w:val="0034287D"/>
    <w:pPr>
      <w:jc w:val="center"/>
    </w:pPr>
    <w:rPr>
      <w:i/>
      <w:iCs/>
    </w:rPr>
  </w:style>
  <w:style w:type="paragraph" w:styleId="ListBullet">
    <w:name w:val="List Bullet"/>
    <w:basedOn w:val="Normal"/>
    <w:rsid w:val="0034287D"/>
    <w:pPr>
      <w:numPr>
        <w:numId w:val="6"/>
      </w:numPr>
    </w:pPr>
    <w:rPr>
      <w:sz w:val="24"/>
      <w:szCs w:val="24"/>
    </w:rPr>
  </w:style>
  <w:style w:type="paragraph" w:customStyle="1" w:styleId="heading20">
    <w:name w:val="heading2"/>
    <w:basedOn w:val="Normal"/>
    <w:rsid w:val="0034287D"/>
    <w:pPr>
      <w:keepLines/>
      <w:widowControl w:val="0"/>
      <w:spacing w:before="60" w:after="60"/>
    </w:pPr>
  </w:style>
  <w:style w:type="paragraph" w:styleId="BodyTextIndent2">
    <w:name w:val="Body Text Indent 2"/>
    <w:basedOn w:val="Normal"/>
    <w:rsid w:val="0034287D"/>
    <w:pPr>
      <w:spacing w:after="120" w:line="480" w:lineRule="auto"/>
      <w:ind w:left="360"/>
    </w:pPr>
  </w:style>
  <w:style w:type="paragraph" w:styleId="BalloonText">
    <w:name w:val="Balloon Text"/>
    <w:basedOn w:val="Normal"/>
    <w:rsid w:val="0034287D"/>
    <w:rPr>
      <w:rFonts w:ascii="Tahoma" w:hAnsi="Tahoma" w:cs="Tahoma"/>
      <w:sz w:val="16"/>
      <w:szCs w:val="16"/>
    </w:rPr>
  </w:style>
  <w:style w:type="paragraph" w:customStyle="1" w:styleId="TableContents">
    <w:name w:val="Table Contents"/>
    <w:basedOn w:val="Normal"/>
    <w:rsid w:val="0034287D"/>
    <w:pPr>
      <w:suppressLineNumbers/>
    </w:pPr>
  </w:style>
  <w:style w:type="paragraph" w:customStyle="1" w:styleId="TableHeading">
    <w:name w:val="Table Heading"/>
    <w:basedOn w:val="TableContents"/>
    <w:rsid w:val="0034287D"/>
    <w:pPr>
      <w:jc w:val="center"/>
    </w:pPr>
    <w:rPr>
      <w:b/>
      <w:bCs/>
    </w:rPr>
  </w:style>
  <w:style w:type="paragraph" w:styleId="ListBullet2">
    <w:name w:val="List Bullet 2"/>
    <w:basedOn w:val="Normal"/>
    <w:rsid w:val="0034287D"/>
    <w:pPr>
      <w:numPr>
        <w:numId w:val="3"/>
      </w:numPr>
      <w:suppressAutoHyphens w:val="0"/>
    </w:pPr>
  </w:style>
  <w:style w:type="paragraph" w:styleId="ListParagraph">
    <w:name w:val="List Paragraph"/>
    <w:basedOn w:val="Normal"/>
    <w:uiPriority w:val="34"/>
    <w:qFormat/>
    <w:rsid w:val="0034287D"/>
    <w:pPr>
      <w:suppressAutoHyphens w:val="0"/>
      <w:ind w:left="720"/>
    </w:pPr>
    <w:rPr>
      <w:rFonts w:ascii="Arial" w:hAnsi="Arial" w:cs="Arial"/>
      <w:bCs/>
      <w:sz w:val="22"/>
      <w:szCs w:val="24"/>
      <w:lang w:val="en-US"/>
    </w:rPr>
  </w:style>
  <w:style w:type="paragraph" w:styleId="PlainText">
    <w:name w:val="Plain Text"/>
    <w:basedOn w:val="Normal"/>
    <w:rsid w:val="0034287D"/>
    <w:pPr>
      <w:suppressAutoHyphens w:val="0"/>
    </w:pPr>
    <w:rPr>
      <w:rFonts w:ascii="Consolas" w:eastAsia="Calibri" w:hAnsi="Consolas" w:cs="Consolas"/>
      <w:sz w:val="21"/>
      <w:szCs w:val="21"/>
      <w:lang w:val="en-US"/>
    </w:rPr>
  </w:style>
  <w:style w:type="paragraph" w:styleId="DocumentMap">
    <w:name w:val="Document Map"/>
    <w:basedOn w:val="Normal"/>
    <w:link w:val="DocumentMapChar"/>
    <w:uiPriority w:val="99"/>
    <w:semiHidden/>
    <w:unhideWhenUsed/>
    <w:rsid w:val="001F3E91"/>
    <w:rPr>
      <w:rFonts w:ascii="Tahoma" w:hAnsi="Tahoma" w:cs="Tahoma"/>
      <w:sz w:val="16"/>
      <w:szCs w:val="16"/>
    </w:rPr>
  </w:style>
  <w:style w:type="character" w:customStyle="1" w:styleId="DocumentMapChar">
    <w:name w:val="Document Map Char"/>
    <w:basedOn w:val="DefaultParagraphFont"/>
    <w:link w:val="DocumentMap"/>
    <w:uiPriority w:val="99"/>
    <w:semiHidden/>
    <w:rsid w:val="001F3E91"/>
    <w:rPr>
      <w:rFonts w:ascii="Tahoma" w:hAnsi="Tahoma" w:cs="Tahoma"/>
      <w:sz w:val="16"/>
      <w:szCs w:val="16"/>
      <w:lang w:val="en-GB" w:eastAsia="zh-CN" w:bidi="ar-SA"/>
    </w:rPr>
  </w:style>
  <w:style w:type="character" w:customStyle="1" w:styleId="BodyTextChar">
    <w:name w:val="Body Text Char"/>
    <w:basedOn w:val="DefaultParagraphFont"/>
    <w:link w:val="BodyText"/>
    <w:rsid w:val="00036664"/>
    <w:rPr>
      <w:b/>
      <w:lang w:val="en-GB" w:eastAsia="zh-CN"/>
    </w:rPr>
  </w:style>
  <w:style w:type="table" w:styleId="TableGrid">
    <w:name w:val="Table Grid"/>
    <w:basedOn w:val="TableNormal"/>
    <w:uiPriority w:val="39"/>
    <w:rsid w:val="00004F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374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151089">
      <w:bodyDiv w:val="1"/>
      <w:marLeft w:val="0"/>
      <w:marRight w:val="0"/>
      <w:marTop w:val="0"/>
      <w:marBottom w:val="0"/>
      <w:divBdr>
        <w:top w:val="none" w:sz="0" w:space="0" w:color="auto"/>
        <w:left w:val="none" w:sz="0" w:space="0" w:color="auto"/>
        <w:bottom w:val="none" w:sz="0" w:space="0" w:color="auto"/>
        <w:right w:val="none" w:sz="0" w:space="0" w:color="auto"/>
      </w:divBdr>
    </w:div>
    <w:div w:id="609053221">
      <w:bodyDiv w:val="1"/>
      <w:marLeft w:val="0"/>
      <w:marRight w:val="0"/>
      <w:marTop w:val="0"/>
      <w:marBottom w:val="0"/>
      <w:divBdr>
        <w:top w:val="none" w:sz="0" w:space="0" w:color="auto"/>
        <w:left w:val="none" w:sz="0" w:space="0" w:color="auto"/>
        <w:bottom w:val="none" w:sz="0" w:space="0" w:color="auto"/>
        <w:right w:val="none" w:sz="0" w:space="0" w:color="auto"/>
      </w:divBdr>
    </w:div>
    <w:div w:id="988096111">
      <w:bodyDiv w:val="1"/>
      <w:marLeft w:val="0"/>
      <w:marRight w:val="0"/>
      <w:marTop w:val="0"/>
      <w:marBottom w:val="0"/>
      <w:divBdr>
        <w:top w:val="none" w:sz="0" w:space="0" w:color="auto"/>
        <w:left w:val="none" w:sz="0" w:space="0" w:color="auto"/>
        <w:bottom w:val="none" w:sz="0" w:space="0" w:color="auto"/>
        <w:right w:val="none" w:sz="0" w:space="0" w:color="auto"/>
      </w:divBdr>
    </w:div>
    <w:div w:id="1108548988">
      <w:bodyDiv w:val="1"/>
      <w:marLeft w:val="0"/>
      <w:marRight w:val="0"/>
      <w:marTop w:val="0"/>
      <w:marBottom w:val="0"/>
      <w:divBdr>
        <w:top w:val="none" w:sz="0" w:space="0" w:color="auto"/>
        <w:left w:val="none" w:sz="0" w:space="0" w:color="auto"/>
        <w:bottom w:val="none" w:sz="0" w:space="0" w:color="auto"/>
        <w:right w:val="none" w:sz="0" w:space="0" w:color="auto"/>
      </w:divBdr>
    </w:div>
    <w:div w:id="1666206098">
      <w:bodyDiv w:val="1"/>
      <w:marLeft w:val="0"/>
      <w:marRight w:val="0"/>
      <w:marTop w:val="0"/>
      <w:marBottom w:val="0"/>
      <w:divBdr>
        <w:top w:val="none" w:sz="0" w:space="0" w:color="auto"/>
        <w:left w:val="none" w:sz="0" w:space="0" w:color="auto"/>
        <w:bottom w:val="none" w:sz="0" w:space="0" w:color="auto"/>
        <w:right w:val="none" w:sz="0" w:space="0" w:color="auto"/>
      </w:divBdr>
    </w:div>
    <w:div w:id="1855535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lvakumar.palaniappan@gmail.co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3</Pages>
  <Words>976</Words>
  <Characters>5569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Bharathirajan Profile</vt:lpstr>
    </vt:vector>
  </TitlesOfParts>
  <Company>SWSCCM101</Company>
  <LinksUpToDate>false</LinksUpToDate>
  <CharactersWithSpaces>6532</CharactersWithSpaces>
  <SharedDoc>false</SharedDoc>
  <HLinks>
    <vt:vector size="36" baseType="variant">
      <vt:variant>
        <vt:i4>393330</vt:i4>
      </vt:variant>
      <vt:variant>
        <vt:i4>15</vt:i4>
      </vt:variant>
      <vt:variant>
        <vt:i4>0</vt:i4>
      </vt:variant>
      <vt:variant>
        <vt:i4>5</vt:i4>
      </vt:variant>
      <vt:variant>
        <vt:lpwstr>https://en.wikipedia.org/wiki/Saudi_Arabia</vt:lpwstr>
      </vt:variant>
      <vt:variant>
        <vt:lpwstr/>
      </vt:variant>
      <vt:variant>
        <vt:i4>5046299</vt:i4>
      </vt:variant>
      <vt:variant>
        <vt:i4>12</vt:i4>
      </vt:variant>
      <vt:variant>
        <vt:i4>0</vt:i4>
      </vt:variant>
      <vt:variant>
        <vt:i4>5</vt:i4>
      </vt:variant>
      <vt:variant>
        <vt:lpwstr>https://en.wikipedia.org/wiki/Riyadh</vt:lpwstr>
      </vt:variant>
      <vt:variant>
        <vt:lpwstr/>
      </vt:variant>
      <vt:variant>
        <vt:i4>393330</vt:i4>
      </vt:variant>
      <vt:variant>
        <vt:i4>9</vt:i4>
      </vt:variant>
      <vt:variant>
        <vt:i4>0</vt:i4>
      </vt:variant>
      <vt:variant>
        <vt:i4>5</vt:i4>
      </vt:variant>
      <vt:variant>
        <vt:lpwstr>https://en.wikipedia.org/wiki/Saudi_Arabia</vt:lpwstr>
      </vt:variant>
      <vt:variant>
        <vt:lpwstr/>
      </vt:variant>
      <vt:variant>
        <vt:i4>5046299</vt:i4>
      </vt:variant>
      <vt:variant>
        <vt:i4>6</vt:i4>
      </vt:variant>
      <vt:variant>
        <vt:i4>0</vt:i4>
      </vt:variant>
      <vt:variant>
        <vt:i4>5</vt:i4>
      </vt:variant>
      <vt:variant>
        <vt:lpwstr>https://en.wikipedia.org/wiki/Riyadh</vt:lpwstr>
      </vt:variant>
      <vt:variant>
        <vt:lpwstr/>
      </vt:variant>
      <vt:variant>
        <vt:i4>393330</vt:i4>
      </vt:variant>
      <vt:variant>
        <vt:i4>3</vt:i4>
      </vt:variant>
      <vt:variant>
        <vt:i4>0</vt:i4>
      </vt:variant>
      <vt:variant>
        <vt:i4>5</vt:i4>
      </vt:variant>
      <vt:variant>
        <vt:lpwstr>https://en.wikipedia.org/wiki/Saudi_Arabia</vt:lpwstr>
      </vt:variant>
      <vt:variant>
        <vt:lpwstr/>
      </vt:variant>
      <vt:variant>
        <vt:i4>5046299</vt:i4>
      </vt:variant>
      <vt:variant>
        <vt:i4>0</vt:i4>
      </vt:variant>
      <vt:variant>
        <vt:i4>0</vt:i4>
      </vt:variant>
      <vt:variant>
        <vt:i4>5</vt:i4>
      </vt:variant>
      <vt:variant>
        <vt:lpwstr>https://en.wikipedia.org/wiki/Riyadh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Bharathirajan Profile</dc:title>
  <dc:creator>Bharathirajan P</dc:creator>
  <cp:lastModifiedBy>Roopesh VK</cp:lastModifiedBy>
  <cp:revision>9</cp:revision>
  <cp:lastPrinted>2004-05-12T04:23:00Z</cp:lastPrinted>
  <dcterms:created xsi:type="dcterms:W3CDTF">2026-01-29T12:49:00Z</dcterms:created>
  <dcterms:modified xsi:type="dcterms:W3CDTF">2026-02-12T12:24:00Z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ac262ae-b516-4791-a23f-77af878009e4_Enabled">
    <vt:lpwstr>True</vt:lpwstr>
  </property>
  <property fmtid="{D5CDD505-2E9C-101B-9397-08002B2CF9AE}" pid="3" name="MSIP_Label_9ac262ae-b516-4791-a23f-77af878009e4_SiteId">
    <vt:lpwstr>cb55116c-763f-45c3-a71f-9241a0b3e1b1</vt:lpwstr>
  </property>
  <property fmtid="{D5CDD505-2E9C-101B-9397-08002B2CF9AE}" pid="4" name="MSIP_Label_9ac262ae-b516-4791-a23f-77af878009e4_Owner">
    <vt:lpwstr>Mohan.Ranganathan@sqs.com</vt:lpwstr>
  </property>
  <property fmtid="{D5CDD505-2E9C-101B-9397-08002B2CF9AE}" pid="5" name="MSIP_Label_9ac262ae-b516-4791-a23f-77af878009e4_SetDate">
    <vt:lpwstr>2018-11-22T09:41:01.5224852Z</vt:lpwstr>
  </property>
  <property fmtid="{D5CDD505-2E9C-101B-9397-08002B2CF9AE}" pid="6" name="MSIP_Label_9ac262ae-b516-4791-a23f-77af878009e4_Name">
    <vt:lpwstr>Internal (General)</vt:lpwstr>
  </property>
  <property fmtid="{D5CDD505-2E9C-101B-9397-08002B2CF9AE}" pid="7" name="MSIP_Label_9ac262ae-b516-4791-a23f-77af878009e4_Application">
    <vt:lpwstr>Microsoft Azure Information Protection</vt:lpwstr>
  </property>
  <property fmtid="{D5CDD505-2E9C-101B-9397-08002B2CF9AE}" pid="8" name="MSIP_Label_9ac262ae-b516-4791-a23f-77af878009e4_Extended_MSFT_Method">
    <vt:lpwstr>Automatic</vt:lpwstr>
  </property>
</Properties>
</file>